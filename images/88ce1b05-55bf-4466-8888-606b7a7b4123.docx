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663B" w:rsidRPr="003002CE" w:rsidRDefault="004010D8" w:rsidP="00152486">
      <w:pPr>
        <w:pStyle w:val="Titre1"/>
        <w:numPr>
          <w:ilvl w:val="0"/>
          <w:numId w:val="0"/>
        </w:numPr>
        <w:spacing w:before="0"/>
        <w:ind w:left="-238"/>
        <w:rPr>
          <w:rFonts w:ascii="Calibri" w:hAnsi="Calibri"/>
          <w:bCs/>
          <w:smallCaps w:val="0"/>
          <w:sz w:val="28"/>
          <w:szCs w:val="28"/>
          <w:lang w:val="en-GB"/>
        </w:rPr>
      </w:pPr>
      <w:r w:rsidRPr="003002CE">
        <w:rPr>
          <w:rFonts w:ascii="Calibri" w:hAnsi="Calibri"/>
          <w:smallCaps w:val="0"/>
          <w:sz w:val="28"/>
          <w:szCs w:val="28"/>
          <w:lang w:val="en-GB"/>
        </w:rPr>
        <w:t xml:space="preserve">LOGFRAME MATRIX </w:t>
      </w:r>
    </w:p>
    <w:p w:rsidR="00A6663B" w:rsidRPr="003002CE" w:rsidRDefault="00A6663B" w:rsidP="004010D8">
      <w:pPr>
        <w:ind w:left="-240"/>
        <w:jc w:val="both"/>
        <w:rPr>
          <w:rFonts w:ascii="Calibri" w:hAnsi="Calibri"/>
          <w:sz w:val="20"/>
        </w:rPr>
      </w:pPr>
      <w:r w:rsidRPr="003002CE">
        <w:rPr>
          <w:rFonts w:ascii="Calibri" w:hAnsi="Calibri"/>
          <w:sz w:val="20"/>
        </w:rPr>
        <w:t xml:space="preserve">The </w:t>
      </w:r>
      <w:proofErr w:type="spellStart"/>
      <w:r w:rsidRPr="003002CE">
        <w:rPr>
          <w:rFonts w:ascii="Calibri" w:hAnsi="Calibri"/>
          <w:sz w:val="20"/>
        </w:rPr>
        <w:t>logframe</w:t>
      </w:r>
      <w:proofErr w:type="spellEnd"/>
      <w:r w:rsidRPr="003002CE">
        <w:rPr>
          <w:rFonts w:ascii="Calibri" w:hAnsi="Calibri"/>
          <w:sz w:val="20"/>
        </w:rPr>
        <w:t xml:space="preserve"> matrix will evolve during the lifetime of the project: new lines will be added for listing the activities as well as new columns for intermediary targets (milestones) when it is relevant and for reporting purpose</w:t>
      </w:r>
      <w:r w:rsidR="00E21CF5" w:rsidRPr="003002CE">
        <w:rPr>
          <w:rFonts w:ascii="Calibri" w:hAnsi="Calibri"/>
          <w:sz w:val="20"/>
        </w:rPr>
        <w:t xml:space="preserve"> (see “current value”)</w:t>
      </w:r>
      <w:r w:rsidRPr="003002CE">
        <w:rPr>
          <w:rFonts w:ascii="Calibri" w:hAnsi="Calibri"/>
          <w:sz w:val="20"/>
        </w:rPr>
        <w:t xml:space="preserve"> on the achievement of results as measured by indicators.</w:t>
      </w:r>
    </w:p>
    <w:tbl>
      <w:tblPr>
        <w:tblW w:w="13423"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9"/>
        <w:gridCol w:w="2552"/>
        <w:gridCol w:w="1701"/>
        <w:gridCol w:w="1701"/>
        <w:gridCol w:w="1417"/>
        <w:gridCol w:w="1701"/>
        <w:gridCol w:w="1701"/>
        <w:gridCol w:w="1701"/>
      </w:tblGrid>
      <w:tr w:rsidR="00E21CF5" w:rsidRPr="003002CE" w:rsidTr="00FC53F3">
        <w:tc>
          <w:tcPr>
            <w:tcW w:w="949" w:type="dxa"/>
            <w:tcBorders>
              <w:bottom w:val="single" w:sz="4" w:space="0" w:color="auto"/>
            </w:tcBorders>
            <w:shd w:val="clear" w:color="auto" w:fill="BFBFBF"/>
          </w:tcPr>
          <w:p w:rsidR="00E21CF5" w:rsidRPr="003002CE" w:rsidRDefault="00E21CF5" w:rsidP="004010D8">
            <w:pPr>
              <w:jc w:val="both"/>
              <w:rPr>
                <w:rFonts w:ascii="Calibri" w:hAnsi="Calibri"/>
              </w:rPr>
            </w:pPr>
          </w:p>
        </w:tc>
        <w:tc>
          <w:tcPr>
            <w:tcW w:w="2552" w:type="dxa"/>
            <w:tcBorders>
              <w:bottom w:val="single" w:sz="4" w:space="0" w:color="auto"/>
            </w:tcBorders>
            <w:shd w:val="clear" w:color="auto" w:fill="BFBFBF"/>
          </w:tcPr>
          <w:p w:rsidR="00E21CF5" w:rsidRPr="003002CE" w:rsidRDefault="00E21CF5" w:rsidP="004010D8">
            <w:pPr>
              <w:jc w:val="both"/>
              <w:rPr>
                <w:rFonts w:ascii="Calibri" w:hAnsi="Calibri" w:cs="Calibri"/>
                <w:b/>
                <w:sz w:val="20"/>
              </w:rPr>
            </w:pPr>
            <w:r w:rsidRPr="003002CE">
              <w:rPr>
                <w:rFonts w:ascii="Calibri" w:hAnsi="Calibri" w:cs="Calibri"/>
                <w:b/>
                <w:sz w:val="20"/>
              </w:rPr>
              <w:t>Intervention logic</w:t>
            </w:r>
          </w:p>
        </w:tc>
        <w:tc>
          <w:tcPr>
            <w:tcW w:w="1701" w:type="dxa"/>
            <w:tcBorders>
              <w:bottom w:val="single" w:sz="4" w:space="0" w:color="auto"/>
            </w:tcBorders>
            <w:shd w:val="clear" w:color="auto" w:fill="BFBFBF"/>
          </w:tcPr>
          <w:p w:rsidR="00E21CF5" w:rsidRPr="003002CE" w:rsidRDefault="00E21CF5" w:rsidP="004010D8">
            <w:pPr>
              <w:jc w:val="both"/>
              <w:rPr>
                <w:rFonts w:ascii="Calibri" w:hAnsi="Calibri" w:cs="Calibri"/>
                <w:b/>
                <w:sz w:val="20"/>
              </w:rPr>
            </w:pPr>
            <w:r w:rsidRPr="003002CE">
              <w:rPr>
                <w:rFonts w:ascii="Calibri" w:hAnsi="Calibri" w:cs="Calibri"/>
                <w:b/>
                <w:sz w:val="20"/>
              </w:rPr>
              <w:t>Indicators</w:t>
            </w:r>
          </w:p>
        </w:tc>
        <w:tc>
          <w:tcPr>
            <w:tcW w:w="1701" w:type="dxa"/>
            <w:tcBorders>
              <w:bottom w:val="single" w:sz="4" w:space="0" w:color="auto"/>
            </w:tcBorders>
            <w:shd w:val="clear" w:color="auto" w:fill="BFBFBF"/>
          </w:tcPr>
          <w:p w:rsidR="00E21CF5" w:rsidRPr="003002CE" w:rsidRDefault="00E21CF5" w:rsidP="004010D8">
            <w:pPr>
              <w:jc w:val="both"/>
              <w:rPr>
                <w:rFonts w:ascii="Calibri" w:hAnsi="Calibri" w:cs="Calibri"/>
                <w:b/>
                <w:sz w:val="20"/>
                <w:lang w:val="fr-BE"/>
              </w:rPr>
            </w:pPr>
            <w:r w:rsidRPr="003002CE">
              <w:rPr>
                <w:rFonts w:ascii="Calibri" w:hAnsi="Calibri" w:cs="Calibri"/>
                <w:b/>
                <w:sz w:val="20"/>
                <w:lang w:val="fr-BE"/>
              </w:rPr>
              <w:t xml:space="preserve">Baseline </w:t>
            </w:r>
          </w:p>
          <w:p w:rsidR="00E21CF5" w:rsidRPr="003002CE" w:rsidRDefault="00E21CF5" w:rsidP="004010D8">
            <w:pPr>
              <w:jc w:val="both"/>
              <w:rPr>
                <w:rFonts w:ascii="Calibri" w:hAnsi="Calibri" w:cs="Calibri"/>
                <w:b/>
                <w:sz w:val="16"/>
                <w:szCs w:val="16"/>
                <w:lang w:val="fr-BE"/>
              </w:rPr>
            </w:pPr>
            <w:r w:rsidRPr="003002CE">
              <w:rPr>
                <w:rFonts w:ascii="Calibri" w:hAnsi="Calibri" w:cs="Calibri"/>
                <w:b/>
                <w:sz w:val="16"/>
                <w:szCs w:val="16"/>
                <w:lang w:val="fr-BE"/>
              </w:rPr>
              <w:t xml:space="preserve">(incl. </w:t>
            </w:r>
            <w:proofErr w:type="spellStart"/>
            <w:r w:rsidRPr="003002CE">
              <w:rPr>
                <w:rFonts w:ascii="Calibri" w:hAnsi="Calibri" w:cs="Calibri"/>
                <w:b/>
                <w:sz w:val="16"/>
                <w:szCs w:val="16"/>
                <w:lang w:val="fr-BE"/>
              </w:rPr>
              <w:t>reference</w:t>
            </w:r>
            <w:proofErr w:type="spellEnd"/>
            <w:r w:rsidRPr="003002CE">
              <w:rPr>
                <w:rFonts w:ascii="Calibri" w:hAnsi="Calibri" w:cs="Calibri"/>
                <w:b/>
                <w:sz w:val="16"/>
                <w:szCs w:val="16"/>
                <w:lang w:val="fr-BE"/>
              </w:rPr>
              <w:t xml:space="preserve"> </w:t>
            </w:r>
            <w:proofErr w:type="spellStart"/>
            <w:r w:rsidRPr="003002CE">
              <w:rPr>
                <w:rFonts w:ascii="Calibri" w:hAnsi="Calibri" w:cs="Calibri"/>
                <w:b/>
                <w:sz w:val="16"/>
                <w:szCs w:val="16"/>
                <w:lang w:val="fr-BE"/>
              </w:rPr>
              <w:t>year</w:t>
            </w:r>
            <w:proofErr w:type="spellEnd"/>
            <w:r w:rsidRPr="003002CE">
              <w:rPr>
                <w:rFonts w:ascii="Calibri" w:hAnsi="Calibri" w:cs="Calibri"/>
                <w:b/>
                <w:sz w:val="16"/>
                <w:szCs w:val="16"/>
                <w:lang w:val="fr-BE"/>
              </w:rPr>
              <w:t>)</w:t>
            </w:r>
          </w:p>
        </w:tc>
        <w:tc>
          <w:tcPr>
            <w:tcW w:w="1417" w:type="dxa"/>
            <w:tcBorders>
              <w:bottom w:val="single" w:sz="4" w:space="0" w:color="auto"/>
            </w:tcBorders>
            <w:shd w:val="clear" w:color="auto" w:fill="BFBFBF"/>
          </w:tcPr>
          <w:p w:rsidR="00E21CF5" w:rsidRPr="003002CE" w:rsidRDefault="00E21CF5" w:rsidP="004010D8">
            <w:pPr>
              <w:jc w:val="both"/>
              <w:rPr>
                <w:rFonts w:ascii="Calibri" w:hAnsi="Calibri" w:cs="Calibri"/>
                <w:b/>
                <w:sz w:val="20"/>
              </w:rPr>
            </w:pPr>
            <w:r w:rsidRPr="003002CE">
              <w:rPr>
                <w:rFonts w:ascii="Calibri" w:hAnsi="Calibri" w:cs="Calibri"/>
                <w:b/>
                <w:sz w:val="20"/>
              </w:rPr>
              <w:t xml:space="preserve">Current value </w:t>
            </w:r>
          </w:p>
          <w:p w:rsidR="00E21CF5" w:rsidRPr="003002CE" w:rsidRDefault="00E21CF5" w:rsidP="004010D8">
            <w:pPr>
              <w:jc w:val="both"/>
              <w:rPr>
                <w:rFonts w:ascii="Calibri" w:hAnsi="Calibri" w:cs="Calibri"/>
                <w:b/>
                <w:sz w:val="20"/>
              </w:rPr>
            </w:pPr>
            <w:r w:rsidRPr="003002CE">
              <w:rPr>
                <w:rFonts w:ascii="Calibri" w:hAnsi="Calibri" w:cs="Calibri"/>
                <w:b/>
                <w:sz w:val="16"/>
                <w:szCs w:val="16"/>
              </w:rPr>
              <w:t>Reference date</w:t>
            </w:r>
          </w:p>
        </w:tc>
        <w:tc>
          <w:tcPr>
            <w:tcW w:w="1701" w:type="dxa"/>
            <w:tcBorders>
              <w:bottom w:val="single" w:sz="4" w:space="0" w:color="auto"/>
            </w:tcBorders>
            <w:shd w:val="clear" w:color="auto" w:fill="BFBFBF"/>
          </w:tcPr>
          <w:p w:rsidR="00E21CF5" w:rsidRPr="003002CE" w:rsidRDefault="00E21CF5" w:rsidP="004010D8">
            <w:pPr>
              <w:jc w:val="both"/>
              <w:rPr>
                <w:rFonts w:ascii="Calibri" w:hAnsi="Calibri" w:cs="Calibri"/>
                <w:b/>
                <w:sz w:val="20"/>
              </w:rPr>
            </w:pPr>
            <w:r w:rsidRPr="003002CE">
              <w:rPr>
                <w:rFonts w:ascii="Calibri" w:hAnsi="Calibri" w:cs="Calibri"/>
                <w:b/>
                <w:sz w:val="20"/>
              </w:rPr>
              <w:t>Targets</w:t>
            </w:r>
          </w:p>
          <w:p w:rsidR="00E21CF5" w:rsidRPr="003002CE" w:rsidRDefault="00E21CF5" w:rsidP="004010D8">
            <w:pPr>
              <w:jc w:val="both"/>
              <w:rPr>
                <w:rFonts w:ascii="Calibri" w:hAnsi="Calibri" w:cs="Calibri"/>
                <w:b/>
                <w:sz w:val="16"/>
                <w:szCs w:val="16"/>
              </w:rPr>
            </w:pPr>
            <w:r w:rsidRPr="003002CE">
              <w:rPr>
                <w:rFonts w:ascii="Calibri" w:hAnsi="Calibri" w:cs="Calibri"/>
                <w:b/>
                <w:sz w:val="16"/>
                <w:szCs w:val="16"/>
              </w:rPr>
              <w:t>(incl. reference year)</w:t>
            </w:r>
          </w:p>
        </w:tc>
        <w:tc>
          <w:tcPr>
            <w:tcW w:w="1701" w:type="dxa"/>
            <w:tcBorders>
              <w:bottom w:val="single" w:sz="4" w:space="0" w:color="auto"/>
            </w:tcBorders>
            <w:shd w:val="clear" w:color="auto" w:fill="BFBFBF"/>
          </w:tcPr>
          <w:p w:rsidR="00E21CF5" w:rsidRPr="003002CE" w:rsidRDefault="00E21CF5" w:rsidP="004010D8">
            <w:pPr>
              <w:jc w:val="both"/>
              <w:rPr>
                <w:rFonts w:ascii="Calibri" w:hAnsi="Calibri" w:cs="Calibri"/>
                <w:b/>
                <w:sz w:val="20"/>
              </w:rPr>
            </w:pPr>
            <w:r w:rsidRPr="003002CE">
              <w:rPr>
                <w:rFonts w:ascii="Calibri" w:hAnsi="Calibri" w:cs="Calibri"/>
                <w:b/>
                <w:sz w:val="20"/>
              </w:rPr>
              <w:t>Sources and means of verification</w:t>
            </w:r>
          </w:p>
        </w:tc>
        <w:tc>
          <w:tcPr>
            <w:tcW w:w="1701" w:type="dxa"/>
            <w:shd w:val="clear" w:color="auto" w:fill="BFBFBF"/>
          </w:tcPr>
          <w:p w:rsidR="00E21CF5" w:rsidRPr="003002CE" w:rsidRDefault="00E21CF5" w:rsidP="004010D8">
            <w:pPr>
              <w:jc w:val="both"/>
              <w:rPr>
                <w:rFonts w:ascii="Calibri" w:hAnsi="Calibri" w:cs="Calibri"/>
                <w:b/>
                <w:sz w:val="20"/>
              </w:rPr>
            </w:pPr>
            <w:r w:rsidRPr="003002CE">
              <w:rPr>
                <w:rFonts w:ascii="Calibri" w:hAnsi="Calibri" w:cs="Calibri"/>
                <w:b/>
                <w:sz w:val="20"/>
              </w:rPr>
              <w:t>Assumptions</w:t>
            </w:r>
          </w:p>
        </w:tc>
      </w:tr>
      <w:tr w:rsidR="00E21CF5" w:rsidRPr="003002CE" w:rsidTr="00FC53F3">
        <w:trPr>
          <w:trHeight w:val="1939"/>
        </w:trPr>
        <w:tc>
          <w:tcPr>
            <w:tcW w:w="949" w:type="dxa"/>
            <w:shd w:val="clear" w:color="auto" w:fill="D9D9D9"/>
            <w:textDirection w:val="btLr"/>
          </w:tcPr>
          <w:p w:rsidR="00E21CF5" w:rsidRPr="003002CE" w:rsidRDefault="00E21CF5" w:rsidP="004010D8">
            <w:pPr>
              <w:tabs>
                <w:tab w:val="left" w:pos="0"/>
                <w:tab w:val="left" w:pos="132"/>
              </w:tabs>
              <w:ind w:left="113" w:right="113"/>
              <w:jc w:val="both"/>
              <w:rPr>
                <w:rFonts w:ascii="Calibri" w:hAnsi="Calibri" w:cs="Calibri"/>
                <w:b/>
                <w:sz w:val="20"/>
              </w:rPr>
            </w:pPr>
            <w:r w:rsidRPr="003002CE">
              <w:rPr>
                <w:rFonts w:ascii="Calibri" w:hAnsi="Calibri" w:cs="Calibri"/>
                <w:b/>
                <w:sz w:val="20"/>
              </w:rPr>
              <w:t>Overall  objective:   Impact</w:t>
            </w:r>
          </w:p>
        </w:tc>
        <w:tc>
          <w:tcPr>
            <w:tcW w:w="2552" w:type="dxa"/>
            <w:shd w:val="clear" w:color="auto" w:fill="auto"/>
          </w:tcPr>
          <w:p w:rsidR="00E21CF5" w:rsidRPr="003002CE" w:rsidRDefault="00E21CF5" w:rsidP="004010D8">
            <w:pPr>
              <w:autoSpaceDE w:val="0"/>
              <w:autoSpaceDN w:val="0"/>
              <w:adjustRightInd w:val="0"/>
              <w:jc w:val="both"/>
              <w:rPr>
                <w:rFonts w:ascii="Calibri" w:hAnsi="Calibri" w:cs="Calibri"/>
                <w:sz w:val="20"/>
              </w:rPr>
            </w:pPr>
            <w:r w:rsidRPr="003002CE">
              <w:rPr>
                <w:rFonts w:ascii="Calibri" w:hAnsi="Calibri" w:cs="Calibri"/>
                <w:sz w:val="20"/>
              </w:rPr>
              <w:t>The broader, long-term change which will stem from the project and a number of interventions by other partners.</w:t>
            </w:r>
          </w:p>
        </w:tc>
        <w:tc>
          <w:tcPr>
            <w:tcW w:w="1701" w:type="dxa"/>
            <w:shd w:val="clear" w:color="auto" w:fill="auto"/>
          </w:tcPr>
          <w:p w:rsidR="00E21CF5" w:rsidRPr="003002CE" w:rsidRDefault="00E21CF5" w:rsidP="004010D8">
            <w:pPr>
              <w:autoSpaceDE w:val="0"/>
              <w:autoSpaceDN w:val="0"/>
              <w:adjustRightInd w:val="0"/>
              <w:jc w:val="both"/>
              <w:rPr>
                <w:rFonts w:ascii="Calibri" w:hAnsi="Calibri" w:cs="Calibri"/>
                <w:sz w:val="20"/>
              </w:rPr>
            </w:pPr>
            <w:r w:rsidRPr="003002CE">
              <w:rPr>
                <w:rFonts w:ascii="Calibri" w:hAnsi="Calibri" w:cs="Calibri"/>
                <w:sz w:val="20"/>
              </w:rPr>
              <w:t>Measure the long-term change to which the project contributes.</w:t>
            </w:r>
          </w:p>
          <w:p w:rsidR="00E21CF5" w:rsidRPr="003002CE" w:rsidRDefault="00E21CF5" w:rsidP="004010D8">
            <w:pPr>
              <w:autoSpaceDE w:val="0"/>
              <w:autoSpaceDN w:val="0"/>
              <w:adjustRightInd w:val="0"/>
              <w:jc w:val="both"/>
              <w:rPr>
                <w:rFonts w:ascii="Calibri" w:hAnsi="Calibri" w:cs="Calibri"/>
                <w:sz w:val="20"/>
              </w:rPr>
            </w:pPr>
            <w:r w:rsidRPr="003002CE">
              <w:rPr>
                <w:rFonts w:ascii="Calibri" w:hAnsi="Calibri" w:cs="Calibri"/>
                <w:sz w:val="20"/>
              </w:rPr>
              <w:t>To be presented disaggregated by sex</w:t>
            </w:r>
            <w:r w:rsidRPr="003002CE">
              <w:rPr>
                <w:rFonts w:ascii="Calibri" w:hAnsi="Calibri"/>
              </w:rPr>
              <w:t>.</w:t>
            </w:r>
          </w:p>
        </w:tc>
        <w:tc>
          <w:tcPr>
            <w:tcW w:w="1701" w:type="dxa"/>
            <w:shd w:val="clear" w:color="auto" w:fill="auto"/>
          </w:tcPr>
          <w:p w:rsidR="00E21CF5" w:rsidRPr="003002CE" w:rsidRDefault="00E21CF5" w:rsidP="004010D8">
            <w:pPr>
              <w:autoSpaceDE w:val="0"/>
              <w:autoSpaceDN w:val="0"/>
              <w:adjustRightInd w:val="0"/>
              <w:jc w:val="both"/>
              <w:rPr>
                <w:rFonts w:ascii="Calibri" w:hAnsi="Calibri" w:cs="Calibri"/>
                <w:sz w:val="20"/>
              </w:rPr>
            </w:pPr>
            <w:r w:rsidRPr="003002CE">
              <w:rPr>
                <w:rFonts w:ascii="Calibri" w:hAnsi="Calibri" w:cs="Calibri"/>
                <w:sz w:val="20"/>
              </w:rPr>
              <w:t>Ideally, to be drawn from the partner's strategy</w:t>
            </w:r>
          </w:p>
        </w:tc>
        <w:tc>
          <w:tcPr>
            <w:tcW w:w="1417" w:type="dxa"/>
          </w:tcPr>
          <w:p w:rsidR="00E21CF5" w:rsidRPr="003002CE" w:rsidRDefault="00E21CF5" w:rsidP="004010D8">
            <w:pPr>
              <w:autoSpaceDE w:val="0"/>
              <w:autoSpaceDN w:val="0"/>
              <w:adjustRightInd w:val="0"/>
              <w:jc w:val="both"/>
              <w:rPr>
                <w:rFonts w:ascii="Calibri" w:hAnsi="Calibri" w:cs="Calibri"/>
                <w:sz w:val="20"/>
              </w:rPr>
            </w:pPr>
          </w:p>
        </w:tc>
        <w:tc>
          <w:tcPr>
            <w:tcW w:w="1701" w:type="dxa"/>
            <w:shd w:val="clear" w:color="auto" w:fill="auto"/>
          </w:tcPr>
          <w:p w:rsidR="00E21CF5" w:rsidRPr="003002CE" w:rsidRDefault="00E21CF5" w:rsidP="004010D8">
            <w:pPr>
              <w:autoSpaceDE w:val="0"/>
              <w:autoSpaceDN w:val="0"/>
              <w:adjustRightInd w:val="0"/>
              <w:jc w:val="both"/>
              <w:rPr>
                <w:rFonts w:ascii="Calibri" w:hAnsi="Calibri" w:cs="Calibri"/>
                <w:sz w:val="20"/>
              </w:rPr>
            </w:pPr>
            <w:r w:rsidRPr="003002CE">
              <w:rPr>
                <w:rFonts w:ascii="Calibri" w:hAnsi="Calibri" w:cs="Calibri"/>
                <w:sz w:val="20"/>
              </w:rPr>
              <w:t>Ideally, to be drawn from the partner's strategy</w:t>
            </w:r>
            <w:r w:rsidRPr="003002CE" w:rsidDel="0096675B">
              <w:rPr>
                <w:rFonts w:ascii="Calibri" w:hAnsi="Calibri" w:cs="Calibri"/>
                <w:sz w:val="20"/>
              </w:rPr>
              <w:t xml:space="preserve"> </w:t>
            </w:r>
          </w:p>
        </w:tc>
        <w:tc>
          <w:tcPr>
            <w:tcW w:w="1701" w:type="dxa"/>
            <w:shd w:val="clear" w:color="auto" w:fill="auto"/>
          </w:tcPr>
          <w:p w:rsidR="00E21CF5" w:rsidRPr="003002CE" w:rsidRDefault="00E21CF5" w:rsidP="004010D8">
            <w:pPr>
              <w:autoSpaceDE w:val="0"/>
              <w:autoSpaceDN w:val="0"/>
              <w:adjustRightInd w:val="0"/>
              <w:jc w:val="both"/>
              <w:rPr>
                <w:rFonts w:ascii="Calibri" w:hAnsi="Calibri" w:cs="Calibri"/>
                <w:sz w:val="20"/>
              </w:rPr>
            </w:pPr>
            <w:r w:rsidRPr="003002CE">
              <w:rPr>
                <w:rFonts w:ascii="Calibri" w:hAnsi="Calibri" w:cs="Calibri"/>
                <w:sz w:val="20"/>
              </w:rPr>
              <w:t>To be drawn from the partner's strategy.</w:t>
            </w:r>
          </w:p>
        </w:tc>
        <w:tc>
          <w:tcPr>
            <w:tcW w:w="1701" w:type="dxa"/>
            <w:shd w:val="clear" w:color="auto" w:fill="auto"/>
          </w:tcPr>
          <w:p w:rsidR="00E21CF5" w:rsidRPr="003002CE" w:rsidRDefault="00E21CF5" w:rsidP="004010D8">
            <w:pPr>
              <w:ind w:left="34"/>
              <w:jc w:val="both"/>
              <w:rPr>
                <w:rFonts w:ascii="Calibri" w:hAnsi="Calibri" w:cs="Calibri"/>
                <w:sz w:val="20"/>
              </w:rPr>
            </w:pPr>
          </w:p>
        </w:tc>
      </w:tr>
      <w:tr w:rsidR="00E21CF5" w:rsidRPr="003002CE" w:rsidTr="00FC53F3">
        <w:trPr>
          <w:trHeight w:val="2120"/>
        </w:trPr>
        <w:tc>
          <w:tcPr>
            <w:tcW w:w="949" w:type="dxa"/>
            <w:tcBorders>
              <w:bottom w:val="single" w:sz="4" w:space="0" w:color="auto"/>
            </w:tcBorders>
            <w:shd w:val="clear" w:color="auto" w:fill="D9D9D9"/>
            <w:textDirection w:val="btLr"/>
          </w:tcPr>
          <w:p w:rsidR="00E21CF5" w:rsidRPr="003002CE" w:rsidRDefault="00E21CF5" w:rsidP="004010D8">
            <w:pPr>
              <w:tabs>
                <w:tab w:val="left" w:pos="0"/>
                <w:tab w:val="left" w:pos="132"/>
              </w:tabs>
              <w:ind w:left="113" w:right="113" w:hanging="101"/>
              <w:jc w:val="both"/>
              <w:rPr>
                <w:rFonts w:ascii="Calibri" w:hAnsi="Calibri" w:cs="Calibri"/>
                <w:b/>
                <w:sz w:val="20"/>
              </w:rPr>
            </w:pPr>
            <w:r w:rsidRPr="003002CE">
              <w:rPr>
                <w:rFonts w:ascii="Calibri" w:hAnsi="Calibri" w:cs="Calibri"/>
                <w:b/>
                <w:sz w:val="20"/>
              </w:rPr>
              <w:t>Specific objective(s):</w:t>
            </w:r>
          </w:p>
          <w:p w:rsidR="00E21CF5" w:rsidRPr="003002CE" w:rsidRDefault="00E21CF5" w:rsidP="004010D8">
            <w:pPr>
              <w:tabs>
                <w:tab w:val="left" w:pos="0"/>
                <w:tab w:val="left" w:pos="132"/>
              </w:tabs>
              <w:ind w:left="113" w:right="113" w:hanging="101"/>
              <w:jc w:val="both"/>
              <w:rPr>
                <w:rFonts w:ascii="Calibri" w:hAnsi="Calibri" w:cs="Calibri"/>
                <w:b/>
                <w:sz w:val="20"/>
              </w:rPr>
            </w:pPr>
            <w:r w:rsidRPr="003002CE">
              <w:rPr>
                <w:rFonts w:ascii="Calibri" w:hAnsi="Calibri" w:cs="Calibri"/>
                <w:b/>
                <w:sz w:val="20"/>
              </w:rPr>
              <w:t>Outcome(s)</w:t>
            </w:r>
          </w:p>
        </w:tc>
        <w:tc>
          <w:tcPr>
            <w:tcW w:w="2552" w:type="dxa"/>
            <w:tcBorders>
              <w:bottom w:val="single" w:sz="4" w:space="0" w:color="auto"/>
            </w:tcBorders>
            <w:shd w:val="clear" w:color="auto" w:fill="auto"/>
          </w:tcPr>
          <w:p w:rsidR="00B23E39" w:rsidRPr="003002CE" w:rsidRDefault="00E21CF5" w:rsidP="004010D8">
            <w:pPr>
              <w:autoSpaceDE w:val="0"/>
              <w:autoSpaceDN w:val="0"/>
              <w:adjustRightInd w:val="0"/>
              <w:jc w:val="both"/>
              <w:rPr>
                <w:rFonts w:ascii="Calibri" w:hAnsi="Calibri" w:cs="Calibri"/>
                <w:sz w:val="20"/>
              </w:rPr>
            </w:pPr>
            <w:r w:rsidRPr="003002CE">
              <w:rPr>
                <w:rFonts w:ascii="Calibri" w:hAnsi="Calibri" w:cs="Calibri"/>
                <w:sz w:val="20"/>
              </w:rPr>
              <w:t xml:space="preserve">The direct </w:t>
            </w:r>
            <w:r w:rsidRPr="003002CE">
              <w:rPr>
                <w:rFonts w:ascii="Calibri" w:hAnsi="Calibri" w:cs="Calibri"/>
                <w:b/>
                <w:sz w:val="20"/>
              </w:rPr>
              <w:t>effects</w:t>
            </w:r>
            <w:r w:rsidRPr="003002CE">
              <w:rPr>
                <w:rFonts w:ascii="Calibri" w:hAnsi="Calibri" w:cs="Calibri"/>
                <w:sz w:val="20"/>
              </w:rPr>
              <w:t xml:space="preserve"> of the project which will be obtained at medium term and which tend to focus on the changes in behaviour resulting from project </w:t>
            </w:r>
          </w:p>
          <w:p w:rsidR="0058289A" w:rsidRPr="003002CE" w:rsidRDefault="0058289A" w:rsidP="004010D8">
            <w:pPr>
              <w:autoSpaceDE w:val="0"/>
              <w:autoSpaceDN w:val="0"/>
              <w:adjustRightInd w:val="0"/>
              <w:jc w:val="both"/>
              <w:rPr>
                <w:rFonts w:ascii="Calibri" w:hAnsi="Calibri" w:cs="Calibri"/>
                <w:sz w:val="20"/>
                <w:lang w:val="fr-BE"/>
              </w:rPr>
            </w:pPr>
            <w:proofErr w:type="spellStart"/>
            <w:r w:rsidRPr="003002CE">
              <w:rPr>
                <w:rFonts w:ascii="Calibri" w:hAnsi="Calibri" w:cs="Calibri"/>
                <w:sz w:val="20"/>
                <w:lang w:val="fr-BE"/>
              </w:rPr>
              <w:t>Outcome</w:t>
            </w:r>
            <w:proofErr w:type="spellEnd"/>
            <w:r w:rsidRPr="003002CE">
              <w:rPr>
                <w:rFonts w:ascii="Calibri" w:hAnsi="Calibri" w:cs="Calibri"/>
                <w:sz w:val="20"/>
                <w:lang w:val="fr-BE"/>
              </w:rPr>
              <w:t xml:space="preserve"> = Oc</w:t>
            </w:r>
          </w:p>
          <w:p w:rsidR="00E21CF5" w:rsidRPr="003002CE" w:rsidRDefault="00E21CF5" w:rsidP="004010D8">
            <w:pPr>
              <w:autoSpaceDE w:val="0"/>
              <w:autoSpaceDN w:val="0"/>
              <w:adjustRightInd w:val="0"/>
              <w:jc w:val="both"/>
              <w:rPr>
                <w:rFonts w:ascii="Calibri" w:hAnsi="Calibri" w:cs="Calibri"/>
                <w:sz w:val="20"/>
                <w:lang w:val="fr-BE"/>
              </w:rPr>
            </w:pPr>
            <w:r w:rsidRPr="003002CE">
              <w:rPr>
                <w:rFonts w:ascii="Calibri" w:hAnsi="Calibri" w:cs="Calibri"/>
                <w:sz w:val="20"/>
                <w:lang w:val="fr-BE"/>
              </w:rPr>
              <w:t>(Oc</w:t>
            </w:r>
            <w:r w:rsidR="00F649A8" w:rsidRPr="003002CE">
              <w:rPr>
                <w:rFonts w:ascii="Calibri" w:hAnsi="Calibri" w:cs="Calibri"/>
                <w:sz w:val="20"/>
                <w:lang w:val="fr-BE"/>
              </w:rPr>
              <w:t xml:space="preserve"> </w:t>
            </w:r>
            <w:r w:rsidRPr="003002CE">
              <w:rPr>
                <w:rFonts w:ascii="Calibri" w:hAnsi="Calibri" w:cs="Calibri"/>
                <w:sz w:val="20"/>
                <w:lang w:val="fr-BE"/>
              </w:rPr>
              <w:t>1; Oc</w:t>
            </w:r>
            <w:r w:rsidR="00F649A8" w:rsidRPr="003002CE">
              <w:rPr>
                <w:rFonts w:ascii="Calibri" w:hAnsi="Calibri" w:cs="Calibri"/>
                <w:sz w:val="20"/>
                <w:lang w:val="fr-BE"/>
              </w:rPr>
              <w:t xml:space="preserve"> </w:t>
            </w:r>
            <w:r w:rsidRPr="003002CE">
              <w:rPr>
                <w:rFonts w:ascii="Calibri" w:hAnsi="Calibri" w:cs="Calibri"/>
                <w:sz w:val="20"/>
                <w:lang w:val="fr-BE"/>
              </w:rPr>
              <w:t>2; etc.)</w:t>
            </w:r>
          </w:p>
        </w:tc>
        <w:tc>
          <w:tcPr>
            <w:tcW w:w="1701" w:type="dxa"/>
            <w:tcBorders>
              <w:bottom w:val="single" w:sz="4" w:space="0" w:color="auto"/>
            </w:tcBorders>
            <w:shd w:val="clear" w:color="auto" w:fill="auto"/>
          </w:tcPr>
          <w:p w:rsidR="00E21CF5" w:rsidRPr="003002CE" w:rsidRDefault="00E21CF5" w:rsidP="004010D8">
            <w:pPr>
              <w:autoSpaceDE w:val="0"/>
              <w:autoSpaceDN w:val="0"/>
              <w:adjustRightInd w:val="0"/>
              <w:jc w:val="both"/>
              <w:rPr>
                <w:rFonts w:ascii="Calibri" w:hAnsi="Calibri" w:cs="Calibri"/>
                <w:sz w:val="20"/>
              </w:rPr>
            </w:pPr>
            <w:r w:rsidRPr="003002CE">
              <w:rPr>
                <w:rFonts w:ascii="Calibri" w:hAnsi="Calibri" w:cs="Calibri"/>
                <w:sz w:val="20"/>
              </w:rPr>
              <w:t xml:space="preserve">Measure the change in factors determining the outcome(s). </w:t>
            </w:r>
          </w:p>
          <w:p w:rsidR="00E21CF5" w:rsidRPr="003002CE" w:rsidRDefault="00E21CF5" w:rsidP="004010D8">
            <w:pPr>
              <w:autoSpaceDE w:val="0"/>
              <w:autoSpaceDN w:val="0"/>
              <w:adjustRightInd w:val="0"/>
              <w:jc w:val="both"/>
              <w:rPr>
                <w:rFonts w:ascii="Calibri" w:hAnsi="Calibri" w:cs="Calibri"/>
                <w:sz w:val="20"/>
              </w:rPr>
            </w:pPr>
            <w:r w:rsidRPr="003002CE">
              <w:rPr>
                <w:rFonts w:ascii="Calibri" w:hAnsi="Calibri" w:cs="Calibri"/>
                <w:sz w:val="20"/>
              </w:rPr>
              <w:t xml:space="preserve">To be presented disaggregated by sex </w:t>
            </w:r>
          </w:p>
        </w:tc>
        <w:tc>
          <w:tcPr>
            <w:tcW w:w="1701" w:type="dxa"/>
            <w:tcBorders>
              <w:bottom w:val="single" w:sz="4" w:space="0" w:color="auto"/>
            </w:tcBorders>
            <w:shd w:val="clear" w:color="auto" w:fill="auto"/>
          </w:tcPr>
          <w:p w:rsidR="00E21CF5" w:rsidRPr="003002CE" w:rsidRDefault="00E21CF5" w:rsidP="004010D8">
            <w:pPr>
              <w:jc w:val="both"/>
              <w:rPr>
                <w:rFonts w:ascii="Calibri" w:hAnsi="Calibri" w:cs="Calibri"/>
                <w:sz w:val="20"/>
              </w:rPr>
            </w:pPr>
            <w:r w:rsidRPr="003002CE">
              <w:rPr>
                <w:rFonts w:ascii="Calibri" w:hAnsi="Calibri" w:cs="Calibri"/>
                <w:sz w:val="20"/>
              </w:rPr>
              <w:t>The starting point or current value of the indicators.</w:t>
            </w:r>
          </w:p>
        </w:tc>
        <w:tc>
          <w:tcPr>
            <w:tcW w:w="1417" w:type="dxa"/>
            <w:tcBorders>
              <w:bottom w:val="single" w:sz="4" w:space="0" w:color="auto"/>
            </w:tcBorders>
          </w:tcPr>
          <w:p w:rsidR="00E21CF5" w:rsidRPr="003002CE" w:rsidRDefault="00E21CF5" w:rsidP="004010D8">
            <w:pPr>
              <w:jc w:val="both"/>
              <w:rPr>
                <w:rFonts w:ascii="Calibri" w:hAnsi="Calibri" w:cs="Calibri"/>
                <w:sz w:val="20"/>
              </w:rPr>
            </w:pPr>
            <w:r w:rsidRPr="003002CE">
              <w:rPr>
                <w:rFonts w:ascii="Calibri" w:hAnsi="Calibri" w:cs="Calibri"/>
                <w:sz w:val="20"/>
              </w:rPr>
              <w:t>The value of the indicator at the indicated date</w:t>
            </w:r>
          </w:p>
        </w:tc>
        <w:tc>
          <w:tcPr>
            <w:tcW w:w="1701" w:type="dxa"/>
            <w:tcBorders>
              <w:bottom w:val="single" w:sz="4" w:space="0" w:color="auto"/>
            </w:tcBorders>
            <w:shd w:val="clear" w:color="auto" w:fill="auto"/>
          </w:tcPr>
          <w:p w:rsidR="00E21CF5" w:rsidRPr="003002CE" w:rsidRDefault="00E21CF5" w:rsidP="004010D8">
            <w:pPr>
              <w:jc w:val="both"/>
              <w:rPr>
                <w:rFonts w:ascii="Calibri" w:hAnsi="Calibri" w:cs="Calibri"/>
                <w:sz w:val="20"/>
              </w:rPr>
            </w:pPr>
            <w:r w:rsidRPr="003002CE">
              <w:rPr>
                <w:rFonts w:ascii="Calibri" w:hAnsi="Calibri" w:cs="Calibri"/>
                <w:sz w:val="20"/>
              </w:rPr>
              <w:t>The intended value of the indicators.</w:t>
            </w:r>
          </w:p>
        </w:tc>
        <w:tc>
          <w:tcPr>
            <w:tcW w:w="1701" w:type="dxa"/>
            <w:tcBorders>
              <w:bottom w:val="single" w:sz="4" w:space="0" w:color="auto"/>
            </w:tcBorders>
            <w:shd w:val="clear" w:color="auto" w:fill="auto"/>
          </w:tcPr>
          <w:p w:rsidR="00E21CF5" w:rsidRPr="003002CE" w:rsidRDefault="00E21CF5" w:rsidP="004010D8">
            <w:pPr>
              <w:autoSpaceDE w:val="0"/>
              <w:autoSpaceDN w:val="0"/>
              <w:adjustRightInd w:val="0"/>
              <w:jc w:val="both"/>
              <w:rPr>
                <w:rFonts w:ascii="Calibri" w:hAnsi="Calibri" w:cs="Calibri"/>
                <w:sz w:val="20"/>
              </w:rPr>
            </w:pPr>
            <w:r w:rsidRPr="003002CE">
              <w:rPr>
                <w:rFonts w:ascii="Calibri" w:hAnsi="Calibri" w:cs="Calibri"/>
                <w:sz w:val="20"/>
              </w:rPr>
              <w:t>Sources of information and methods used to collect and report (including who and when/how frequently).</w:t>
            </w:r>
          </w:p>
        </w:tc>
        <w:tc>
          <w:tcPr>
            <w:tcW w:w="1701" w:type="dxa"/>
            <w:shd w:val="clear" w:color="auto" w:fill="auto"/>
          </w:tcPr>
          <w:p w:rsidR="00E21CF5" w:rsidRPr="003002CE" w:rsidRDefault="00E21CF5" w:rsidP="004010D8">
            <w:pPr>
              <w:autoSpaceDE w:val="0"/>
              <w:autoSpaceDN w:val="0"/>
              <w:adjustRightInd w:val="0"/>
              <w:jc w:val="both"/>
              <w:rPr>
                <w:rFonts w:ascii="Calibri" w:hAnsi="Calibri" w:cs="Calibri"/>
                <w:sz w:val="20"/>
              </w:rPr>
            </w:pPr>
            <w:r w:rsidRPr="003002CE">
              <w:rPr>
                <w:rFonts w:ascii="Calibri" w:hAnsi="Calibri" w:cs="Calibri"/>
                <w:sz w:val="20"/>
              </w:rPr>
              <w:t>Factors outside project management's control that may impact on the outcome-impact linkage.</w:t>
            </w:r>
          </w:p>
        </w:tc>
      </w:tr>
      <w:tr w:rsidR="00E21CF5" w:rsidRPr="003002CE" w:rsidTr="00FC53F3">
        <w:tc>
          <w:tcPr>
            <w:tcW w:w="949" w:type="dxa"/>
            <w:shd w:val="clear" w:color="auto" w:fill="D9D9D9"/>
            <w:textDirection w:val="btLr"/>
          </w:tcPr>
          <w:p w:rsidR="00E21CF5" w:rsidRPr="003002CE" w:rsidRDefault="00E21CF5" w:rsidP="004010D8">
            <w:pPr>
              <w:tabs>
                <w:tab w:val="left" w:pos="0"/>
                <w:tab w:val="left" w:pos="132"/>
              </w:tabs>
              <w:ind w:left="113" w:right="113" w:hanging="101"/>
              <w:jc w:val="both"/>
              <w:rPr>
                <w:rFonts w:ascii="Calibri" w:hAnsi="Calibri" w:cs="Calibri"/>
                <w:b/>
                <w:sz w:val="20"/>
              </w:rPr>
            </w:pPr>
            <w:r w:rsidRPr="003002CE">
              <w:rPr>
                <w:rFonts w:ascii="Calibri" w:hAnsi="Calibri" w:cs="Calibri"/>
                <w:b/>
                <w:sz w:val="20"/>
              </w:rPr>
              <w:t>Outputs</w:t>
            </w:r>
          </w:p>
        </w:tc>
        <w:tc>
          <w:tcPr>
            <w:tcW w:w="2552" w:type="dxa"/>
            <w:shd w:val="clear" w:color="auto" w:fill="FFFFFF"/>
          </w:tcPr>
          <w:p w:rsidR="00E21CF5" w:rsidRPr="003002CE" w:rsidRDefault="00E21CF5" w:rsidP="004010D8">
            <w:pPr>
              <w:autoSpaceDE w:val="0"/>
              <w:autoSpaceDN w:val="0"/>
              <w:adjustRightInd w:val="0"/>
              <w:jc w:val="both"/>
              <w:rPr>
                <w:rFonts w:ascii="Calibri" w:hAnsi="Calibri" w:cs="Calibri"/>
                <w:sz w:val="20"/>
              </w:rPr>
            </w:pPr>
            <w:r w:rsidRPr="003002CE">
              <w:rPr>
                <w:rFonts w:ascii="Calibri" w:hAnsi="Calibri" w:cs="Calibri"/>
                <w:sz w:val="20"/>
              </w:rPr>
              <w:t xml:space="preserve">The direct/tangible </w:t>
            </w:r>
            <w:r w:rsidRPr="003002CE">
              <w:rPr>
                <w:rFonts w:ascii="Calibri" w:hAnsi="Calibri" w:cs="Calibri"/>
                <w:b/>
                <w:sz w:val="20"/>
              </w:rPr>
              <w:t>outputs</w:t>
            </w:r>
            <w:r w:rsidRPr="003002CE">
              <w:rPr>
                <w:rFonts w:ascii="Calibri" w:hAnsi="Calibri" w:cs="Calibri"/>
                <w:sz w:val="20"/>
              </w:rPr>
              <w:t xml:space="preserve"> (infrastructure, goods and services) delivered by the project.</w:t>
            </w:r>
          </w:p>
          <w:p w:rsidR="0058289A" w:rsidRPr="003002CE" w:rsidRDefault="0058289A" w:rsidP="004010D8">
            <w:pPr>
              <w:autoSpaceDE w:val="0"/>
              <w:autoSpaceDN w:val="0"/>
              <w:adjustRightInd w:val="0"/>
              <w:jc w:val="both"/>
              <w:rPr>
                <w:rFonts w:ascii="Calibri" w:hAnsi="Calibri" w:cs="Calibri"/>
                <w:sz w:val="20"/>
              </w:rPr>
            </w:pPr>
            <w:r w:rsidRPr="003002CE">
              <w:rPr>
                <w:rFonts w:ascii="Calibri" w:hAnsi="Calibri" w:cs="Calibri"/>
                <w:sz w:val="20"/>
              </w:rPr>
              <w:lastRenderedPageBreak/>
              <w:t xml:space="preserve">Outcome = </w:t>
            </w:r>
            <w:proofErr w:type="spellStart"/>
            <w:r w:rsidRPr="003002CE">
              <w:rPr>
                <w:rFonts w:ascii="Calibri" w:hAnsi="Calibri" w:cs="Calibri"/>
                <w:sz w:val="20"/>
              </w:rPr>
              <w:t>Oc</w:t>
            </w:r>
            <w:proofErr w:type="spellEnd"/>
          </w:p>
          <w:p w:rsidR="00EA2FDB" w:rsidRPr="003002CE" w:rsidRDefault="00E21CF5" w:rsidP="004010D8">
            <w:pPr>
              <w:autoSpaceDE w:val="0"/>
              <w:autoSpaceDN w:val="0"/>
              <w:adjustRightInd w:val="0"/>
              <w:spacing w:before="0"/>
              <w:jc w:val="both"/>
              <w:rPr>
                <w:rFonts w:ascii="Calibri" w:hAnsi="Calibri" w:cs="Calibri"/>
                <w:sz w:val="20"/>
              </w:rPr>
            </w:pPr>
            <w:r w:rsidRPr="003002CE">
              <w:rPr>
                <w:rFonts w:ascii="Calibri" w:hAnsi="Calibri" w:cs="Calibri"/>
                <w:sz w:val="20"/>
              </w:rPr>
              <w:t>Op</w:t>
            </w:r>
            <w:r w:rsidR="00F649A8" w:rsidRPr="003002CE">
              <w:rPr>
                <w:rFonts w:ascii="Calibri" w:hAnsi="Calibri" w:cs="Calibri"/>
                <w:sz w:val="20"/>
              </w:rPr>
              <w:t xml:space="preserve"> </w:t>
            </w:r>
            <w:r w:rsidRPr="003002CE">
              <w:rPr>
                <w:rFonts w:ascii="Calibri" w:hAnsi="Calibri" w:cs="Calibri"/>
                <w:sz w:val="20"/>
              </w:rPr>
              <w:t>1</w:t>
            </w:r>
            <w:r w:rsidR="00B23E39" w:rsidRPr="003002CE">
              <w:rPr>
                <w:rFonts w:ascii="Calibri" w:hAnsi="Calibri" w:cs="Calibri"/>
                <w:sz w:val="20"/>
              </w:rPr>
              <w:t>.1.</w:t>
            </w:r>
            <w:r w:rsidR="00EA2FDB" w:rsidRPr="003002CE">
              <w:rPr>
                <w:rFonts w:ascii="Calibri" w:hAnsi="Calibri" w:cs="Calibri"/>
                <w:sz w:val="20"/>
              </w:rPr>
              <w:t xml:space="preserve"> (related to </w:t>
            </w:r>
            <w:proofErr w:type="spellStart"/>
            <w:r w:rsidR="00EA2FDB" w:rsidRPr="003002CE">
              <w:rPr>
                <w:rFonts w:ascii="Calibri" w:hAnsi="Calibri" w:cs="Calibri"/>
                <w:sz w:val="20"/>
              </w:rPr>
              <w:t>Oc</w:t>
            </w:r>
            <w:proofErr w:type="spellEnd"/>
            <w:r w:rsidR="00F649A8" w:rsidRPr="003002CE">
              <w:rPr>
                <w:rFonts w:ascii="Calibri" w:hAnsi="Calibri" w:cs="Calibri"/>
                <w:sz w:val="20"/>
              </w:rPr>
              <w:t xml:space="preserve"> </w:t>
            </w:r>
            <w:r w:rsidR="00EA2FDB" w:rsidRPr="003002CE">
              <w:rPr>
                <w:rFonts w:ascii="Calibri" w:hAnsi="Calibri" w:cs="Calibri"/>
                <w:sz w:val="20"/>
              </w:rPr>
              <w:t>1)</w:t>
            </w:r>
          </w:p>
          <w:p w:rsidR="00EA2FDB" w:rsidRPr="003002CE" w:rsidRDefault="00E21CF5" w:rsidP="004010D8">
            <w:pPr>
              <w:autoSpaceDE w:val="0"/>
              <w:autoSpaceDN w:val="0"/>
              <w:adjustRightInd w:val="0"/>
              <w:spacing w:before="0"/>
              <w:jc w:val="both"/>
              <w:rPr>
                <w:rFonts w:ascii="Calibri" w:hAnsi="Calibri" w:cs="Calibri"/>
                <w:sz w:val="20"/>
              </w:rPr>
            </w:pPr>
            <w:r w:rsidRPr="003002CE">
              <w:rPr>
                <w:rFonts w:ascii="Calibri" w:hAnsi="Calibri" w:cs="Calibri"/>
                <w:sz w:val="20"/>
              </w:rPr>
              <w:t>Op</w:t>
            </w:r>
            <w:r w:rsidR="00F649A8" w:rsidRPr="003002CE">
              <w:rPr>
                <w:rFonts w:ascii="Calibri" w:hAnsi="Calibri" w:cs="Calibri"/>
                <w:sz w:val="20"/>
              </w:rPr>
              <w:t xml:space="preserve"> </w:t>
            </w:r>
            <w:r w:rsidR="00B23E39" w:rsidRPr="003002CE">
              <w:rPr>
                <w:rFonts w:ascii="Calibri" w:hAnsi="Calibri" w:cs="Calibri"/>
                <w:sz w:val="20"/>
              </w:rPr>
              <w:t>1.2.</w:t>
            </w:r>
            <w:r w:rsidR="00EA2FDB" w:rsidRPr="003002CE">
              <w:rPr>
                <w:rFonts w:ascii="Calibri" w:hAnsi="Calibri" w:cs="Calibri"/>
                <w:sz w:val="20"/>
              </w:rPr>
              <w:t xml:space="preserve"> (related to </w:t>
            </w:r>
            <w:proofErr w:type="spellStart"/>
            <w:r w:rsidR="00EA2FDB" w:rsidRPr="003002CE">
              <w:rPr>
                <w:rFonts w:ascii="Calibri" w:hAnsi="Calibri" w:cs="Calibri"/>
                <w:sz w:val="20"/>
              </w:rPr>
              <w:t>Oc</w:t>
            </w:r>
            <w:proofErr w:type="spellEnd"/>
            <w:r w:rsidR="00F649A8" w:rsidRPr="003002CE">
              <w:rPr>
                <w:rFonts w:ascii="Calibri" w:hAnsi="Calibri" w:cs="Calibri"/>
                <w:sz w:val="20"/>
              </w:rPr>
              <w:t xml:space="preserve"> </w:t>
            </w:r>
            <w:r w:rsidR="00EA2FDB" w:rsidRPr="003002CE">
              <w:rPr>
                <w:rFonts w:ascii="Calibri" w:hAnsi="Calibri" w:cs="Calibri"/>
                <w:sz w:val="20"/>
              </w:rPr>
              <w:t>1) (…)</w:t>
            </w:r>
          </w:p>
          <w:p w:rsidR="00E21CF5" w:rsidRPr="003002CE" w:rsidRDefault="00B23E39" w:rsidP="004010D8">
            <w:pPr>
              <w:autoSpaceDE w:val="0"/>
              <w:autoSpaceDN w:val="0"/>
              <w:adjustRightInd w:val="0"/>
              <w:spacing w:before="0"/>
              <w:jc w:val="both"/>
              <w:rPr>
                <w:rFonts w:ascii="Calibri" w:hAnsi="Calibri" w:cs="Calibri"/>
                <w:sz w:val="20"/>
              </w:rPr>
            </w:pPr>
            <w:r w:rsidRPr="003002CE">
              <w:rPr>
                <w:rFonts w:ascii="Calibri" w:hAnsi="Calibri" w:cs="Calibri"/>
                <w:sz w:val="20"/>
              </w:rPr>
              <w:t>Op</w:t>
            </w:r>
            <w:r w:rsidR="00F649A8" w:rsidRPr="003002CE">
              <w:rPr>
                <w:rFonts w:ascii="Calibri" w:hAnsi="Calibri" w:cs="Calibri"/>
                <w:sz w:val="20"/>
              </w:rPr>
              <w:t xml:space="preserve"> </w:t>
            </w:r>
            <w:r w:rsidRPr="003002CE">
              <w:rPr>
                <w:rFonts w:ascii="Calibri" w:hAnsi="Calibri" w:cs="Calibri"/>
                <w:sz w:val="20"/>
              </w:rPr>
              <w:t>2.1.</w:t>
            </w:r>
            <w:r w:rsidR="00EA2FDB" w:rsidRPr="003002CE">
              <w:rPr>
                <w:rFonts w:ascii="Calibri" w:hAnsi="Calibri" w:cs="Calibri"/>
                <w:sz w:val="20"/>
              </w:rPr>
              <w:t xml:space="preserve"> (related to </w:t>
            </w:r>
            <w:proofErr w:type="spellStart"/>
            <w:r w:rsidR="00EA2FDB" w:rsidRPr="003002CE">
              <w:rPr>
                <w:rFonts w:ascii="Calibri" w:hAnsi="Calibri" w:cs="Calibri"/>
                <w:sz w:val="20"/>
              </w:rPr>
              <w:t>Oc</w:t>
            </w:r>
            <w:proofErr w:type="spellEnd"/>
            <w:r w:rsidR="00F649A8" w:rsidRPr="003002CE">
              <w:rPr>
                <w:rFonts w:ascii="Calibri" w:hAnsi="Calibri" w:cs="Calibri"/>
                <w:sz w:val="20"/>
              </w:rPr>
              <w:t xml:space="preserve"> </w:t>
            </w:r>
            <w:r w:rsidR="00EA2FDB" w:rsidRPr="003002CE">
              <w:rPr>
                <w:rFonts w:ascii="Calibri" w:hAnsi="Calibri" w:cs="Calibri"/>
                <w:sz w:val="20"/>
              </w:rPr>
              <w:t>2) (…)</w:t>
            </w:r>
            <w:r w:rsidR="00E21CF5" w:rsidRPr="003002CE">
              <w:rPr>
                <w:rFonts w:ascii="Calibri" w:hAnsi="Calibri" w:cs="Calibri"/>
                <w:sz w:val="20"/>
              </w:rPr>
              <w:t xml:space="preserve"> </w:t>
            </w:r>
          </w:p>
        </w:tc>
        <w:tc>
          <w:tcPr>
            <w:tcW w:w="1701" w:type="dxa"/>
            <w:shd w:val="clear" w:color="auto" w:fill="FFFFFF"/>
          </w:tcPr>
          <w:p w:rsidR="00E21CF5" w:rsidRPr="003002CE" w:rsidRDefault="00E21CF5" w:rsidP="004010D8">
            <w:pPr>
              <w:autoSpaceDE w:val="0"/>
              <w:autoSpaceDN w:val="0"/>
              <w:adjustRightInd w:val="0"/>
              <w:jc w:val="both"/>
              <w:rPr>
                <w:rFonts w:ascii="Calibri" w:hAnsi="Calibri" w:cs="Calibri"/>
                <w:sz w:val="20"/>
              </w:rPr>
            </w:pPr>
            <w:r w:rsidRPr="003002CE">
              <w:rPr>
                <w:rFonts w:ascii="Calibri" w:hAnsi="Calibri" w:cs="Calibri"/>
                <w:sz w:val="20"/>
              </w:rPr>
              <w:lastRenderedPageBreak/>
              <w:t xml:space="preserve">Measure the degree of delivery of the outputs.  </w:t>
            </w:r>
          </w:p>
          <w:p w:rsidR="00E21CF5" w:rsidRPr="003002CE" w:rsidRDefault="00E21CF5" w:rsidP="004010D8">
            <w:pPr>
              <w:autoSpaceDE w:val="0"/>
              <w:autoSpaceDN w:val="0"/>
              <w:adjustRightInd w:val="0"/>
              <w:jc w:val="both"/>
              <w:rPr>
                <w:rFonts w:ascii="Calibri" w:hAnsi="Calibri" w:cs="Calibri"/>
                <w:sz w:val="20"/>
              </w:rPr>
            </w:pPr>
            <w:r w:rsidRPr="003002CE">
              <w:rPr>
                <w:rFonts w:ascii="Calibri" w:hAnsi="Calibri" w:cs="Calibri"/>
                <w:sz w:val="20"/>
              </w:rPr>
              <w:t xml:space="preserve">To be presented disaggregated by </w:t>
            </w:r>
            <w:r w:rsidRPr="003002CE">
              <w:rPr>
                <w:rFonts w:ascii="Calibri" w:hAnsi="Calibri" w:cs="Calibri"/>
                <w:sz w:val="20"/>
              </w:rPr>
              <w:lastRenderedPageBreak/>
              <w:t>sex.</w:t>
            </w:r>
          </w:p>
        </w:tc>
        <w:tc>
          <w:tcPr>
            <w:tcW w:w="1701" w:type="dxa"/>
            <w:shd w:val="clear" w:color="auto" w:fill="FFFFFF"/>
          </w:tcPr>
          <w:p w:rsidR="00E21CF5" w:rsidRPr="003002CE" w:rsidRDefault="00E21CF5" w:rsidP="004010D8">
            <w:pPr>
              <w:jc w:val="both"/>
              <w:rPr>
                <w:rFonts w:ascii="Calibri" w:hAnsi="Calibri" w:cs="Calibri"/>
                <w:sz w:val="20"/>
              </w:rPr>
            </w:pPr>
            <w:r w:rsidRPr="003002CE">
              <w:rPr>
                <w:rFonts w:ascii="Calibri" w:hAnsi="Calibri" w:cs="Calibri"/>
                <w:sz w:val="20"/>
              </w:rPr>
              <w:lastRenderedPageBreak/>
              <w:t>Idem as above for the corresponding indicators.</w:t>
            </w:r>
          </w:p>
        </w:tc>
        <w:tc>
          <w:tcPr>
            <w:tcW w:w="1417" w:type="dxa"/>
            <w:shd w:val="clear" w:color="auto" w:fill="FFFFFF"/>
          </w:tcPr>
          <w:p w:rsidR="00E21CF5" w:rsidRPr="003002CE" w:rsidRDefault="00E21CF5" w:rsidP="004010D8">
            <w:pPr>
              <w:jc w:val="both"/>
              <w:rPr>
                <w:rFonts w:ascii="Calibri" w:hAnsi="Calibri" w:cs="Calibri"/>
                <w:sz w:val="20"/>
              </w:rPr>
            </w:pPr>
          </w:p>
        </w:tc>
        <w:tc>
          <w:tcPr>
            <w:tcW w:w="1701" w:type="dxa"/>
            <w:shd w:val="clear" w:color="auto" w:fill="FFFFFF"/>
          </w:tcPr>
          <w:p w:rsidR="00E21CF5" w:rsidRPr="003002CE" w:rsidRDefault="00E21CF5" w:rsidP="004010D8">
            <w:pPr>
              <w:jc w:val="both"/>
              <w:rPr>
                <w:rFonts w:ascii="Calibri" w:hAnsi="Calibri" w:cs="Calibri"/>
                <w:sz w:val="20"/>
              </w:rPr>
            </w:pPr>
            <w:r w:rsidRPr="003002CE">
              <w:rPr>
                <w:rFonts w:ascii="Calibri" w:hAnsi="Calibri" w:cs="Calibri"/>
                <w:sz w:val="20"/>
              </w:rPr>
              <w:t>Idem as above for the corresponding indicators.</w:t>
            </w:r>
          </w:p>
        </w:tc>
        <w:tc>
          <w:tcPr>
            <w:tcW w:w="1701" w:type="dxa"/>
            <w:shd w:val="clear" w:color="auto" w:fill="FFFFFF"/>
          </w:tcPr>
          <w:p w:rsidR="00E21CF5" w:rsidRPr="003002CE" w:rsidRDefault="00E21CF5" w:rsidP="004010D8">
            <w:pPr>
              <w:jc w:val="both"/>
              <w:rPr>
                <w:rFonts w:ascii="Calibri" w:hAnsi="Calibri" w:cs="Calibri"/>
                <w:sz w:val="20"/>
              </w:rPr>
            </w:pPr>
            <w:r w:rsidRPr="003002CE">
              <w:rPr>
                <w:rFonts w:ascii="Calibri" w:hAnsi="Calibri" w:cs="Calibri"/>
                <w:sz w:val="20"/>
              </w:rPr>
              <w:t>Idem as above for the corresponding indicator.</w:t>
            </w:r>
          </w:p>
        </w:tc>
        <w:tc>
          <w:tcPr>
            <w:tcW w:w="1701" w:type="dxa"/>
            <w:shd w:val="clear" w:color="auto" w:fill="auto"/>
          </w:tcPr>
          <w:p w:rsidR="00E21CF5" w:rsidRPr="003002CE" w:rsidRDefault="00E21CF5" w:rsidP="004010D8">
            <w:pPr>
              <w:autoSpaceDE w:val="0"/>
              <w:autoSpaceDN w:val="0"/>
              <w:adjustRightInd w:val="0"/>
              <w:jc w:val="both"/>
              <w:rPr>
                <w:rFonts w:ascii="Calibri" w:hAnsi="Calibri" w:cs="Calibri"/>
                <w:sz w:val="20"/>
              </w:rPr>
            </w:pPr>
            <w:r w:rsidRPr="003002CE">
              <w:rPr>
                <w:rFonts w:ascii="Calibri" w:hAnsi="Calibri" w:cs="Calibri"/>
                <w:sz w:val="20"/>
              </w:rPr>
              <w:t xml:space="preserve">Factors outside project management's control that may impact on the </w:t>
            </w:r>
            <w:r w:rsidRPr="003002CE">
              <w:rPr>
                <w:rFonts w:ascii="Calibri" w:hAnsi="Calibri" w:cs="Calibri"/>
                <w:sz w:val="20"/>
              </w:rPr>
              <w:lastRenderedPageBreak/>
              <w:t>output-outcome linkage.</w:t>
            </w:r>
          </w:p>
        </w:tc>
      </w:tr>
      <w:tr w:rsidR="004865BB" w:rsidRPr="003002CE" w:rsidTr="00892FE6">
        <w:trPr>
          <w:trHeight w:val="1325"/>
        </w:trPr>
        <w:tc>
          <w:tcPr>
            <w:tcW w:w="949" w:type="dxa"/>
            <w:shd w:val="clear" w:color="auto" w:fill="D9D9D9"/>
            <w:textDirection w:val="btLr"/>
          </w:tcPr>
          <w:p w:rsidR="004865BB" w:rsidRPr="003002CE" w:rsidRDefault="004865BB" w:rsidP="004010D8">
            <w:pPr>
              <w:tabs>
                <w:tab w:val="left" w:pos="0"/>
                <w:tab w:val="left" w:pos="132"/>
              </w:tabs>
              <w:ind w:left="113" w:right="113" w:hanging="101"/>
              <w:jc w:val="both"/>
              <w:rPr>
                <w:rFonts w:ascii="Calibri" w:hAnsi="Calibri" w:cs="Calibri"/>
                <w:b/>
                <w:sz w:val="20"/>
              </w:rPr>
            </w:pPr>
            <w:r w:rsidRPr="003002CE">
              <w:rPr>
                <w:rFonts w:ascii="Calibri" w:hAnsi="Calibri" w:cs="Calibri"/>
                <w:b/>
                <w:sz w:val="20"/>
              </w:rPr>
              <w:lastRenderedPageBreak/>
              <w:t>Activities</w:t>
            </w:r>
          </w:p>
        </w:tc>
        <w:tc>
          <w:tcPr>
            <w:tcW w:w="2552" w:type="dxa"/>
            <w:shd w:val="clear" w:color="auto" w:fill="FFFFFF"/>
          </w:tcPr>
          <w:p w:rsidR="004865BB" w:rsidRPr="003002CE" w:rsidRDefault="004865BB" w:rsidP="004010D8">
            <w:pPr>
              <w:jc w:val="both"/>
              <w:rPr>
                <w:rFonts w:ascii="Calibri" w:hAnsi="Calibri"/>
                <w:i/>
                <w:iCs/>
                <w:sz w:val="20"/>
              </w:rPr>
            </w:pPr>
            <w:r w:rsidRPr="003002CE">
              <w:rPr>
                <w:rFonts w:ascii="Calibri" w:hAnsi="Calibri"/>
                <w:i/>
                <w:iCs/>
                <w:sz w:val="20"/>
              </w:rPr>
              <w:t>What are the key activities to be carried out, to produce the outputs? (Group the activities by result and number them as follows:</w:t>
            </w:r>
          </w:p>
          <w:p w:rsidR="00B9429F" w:rsidRPr="003002CE" w:rsidRDefault="004865BB" w:rsidP="004010D8">
            <w:pPr>
              <w:spacing w:before="0" w:after="0"/>
              <w:jc w:val="both"/>
              <w:rPr>
                <w:rFonts w:ascii="Calibri" w:hAnsi="Calibri"/>
                <w:i/>
                <w:iCs/>
                <w:sz w:val="20"/>
              </w:rPr>
            </w:pPr>
            <w:r w:rsidRPr="003002CE">
              <w:rPr>
                <w:rFonts w:ascii="Calibri" w:hAnsi="Calibri"/>
                <w:i/>
                <w:iCs/>
                <w:sz w:val="20"/>
              </w:rPr>
              <w:t>A</w:t>
            </w:r>
            <w:r w:rsidR="00F649A8" w:rsidRPr="003002CE">
              <w:rPr>
                <w:rFonts w:ascii="Calibri" w:hAnsi="Calibri"/>
                <w:i/>
                <w:iCs/>
                <w:sz w:val="20"/>
              </w:rPr>
              <w:t xml:space="preserve"> </w:t>
            </w:r>
            <w:r w:rsidRPr="003002CE">
              <w:rPr>
                <w:rFonts w:ascii="Calibri" w:hAnsi="Calibri"/>
                <w:i/>
                <w:iCs/>
                <w:sz w:val="20"/>
              </w:rPr>
              <w:t>1.1</w:t>
            </w:r>
            <w:r w:rsidR="00B23E39" w:rsidRPr="003002CE">
              <w:rPr>
                <w:rFonts w:ascii="Calibri" w:hAnsi="Calibri"/>
                <w:i/>
                <w:iCs/>
                <w:sz w:val="20"/>
              </w:rPr>
              <w:t xml:space="preserve">.1. – "Title of activity </w:t>
            </w:r>
            <w:r w:rsidRPr="003002CE">
              <w:rPr>
                <w:rFonts w:ascii="Calibri" w:hAnsi="Calibri"/>
                <w:i/>
                <w:iCs/>
                <w:sz w:val="20"/>
              </w:rPr>
              <w:t xml:space="preserve">" </w:t>
            </w:r>
          </w:p>
          <w:p w:rsidR="00EA2FDB" w:rsidRPr="003002CE" w:rsidRDefault="00EA2FDB" w:rsidP="004010D8">
            <w:pPr>
              <w:spacing w:before="0" w:after="0"/>
              <w:jc w:val="both"/>
              <w:rPr>
                <w:rFonts w:ascii="Calibri" w:hAnsi="Calibri"/>
                <w:i/>
                <w:iCs/>
                <w:sz w:val="20"/>
              </w:rPr>
            </w:pPr>
            <w:r w:rsidRPr="003002CE">
              <w:rPr>
                <w:rFonts w:ascii="Calibri" w:hAnsi="Calibri"/>
                <w:i/>
                <w:iCs/>
                <w:sz w:val="20"/>
              </w:rPr>
              <w:t>A</w:t>
            </w:r>
            <w:r w:rsidR="00F649A8" w:rsidRPr="003002CE">
              <w:rPr>
                <w:rFonts w:ascii="Calibri" w:hAnsi="Calibri"/>
                <w:i/>
                <w:iCs/>
                <w:sz w:val="20"/>
              </w:rPr>
              <w:t xml:space="preserve"> </w:t>
            </w:r>
            <w:r w:rsidRPr="003002CE">
              <w:rPr>
                <w:rFonts w:ascii="Calibri" w:hAnsi="Calibri"/>
                <w:i/>
                <w:iCs/>
                <w:sz w:val="20"/>
              </w:rPr>
              <w:t xml:space="preserve">1.1.2. – Title of activity " </w:t>
            </w:r>
          </w:p>
          <w:p w:rsidR="004865BB" w:rsidRPr="003002CE" w:rsidRDefault="00EA2FDB" w:rsidP="004010D8">
            <w:pPr>
              <w:spacing w:before="0" w:after="0"/>
              <w:jc w:val="both"/>
              <w:rPr>
                <w:rFonts w:ascii="Calibri" w:hAnsi="Calibri"/>
                <w:i/>
                <w:iCs/>
                <w:sz w:val="20"/>
              </w:rPr>
            </w:pPr>
            <w:r w:rsidRPr="003002CE">
              <w:rPr>
                <w:rFonts w:ascii="Calibri" w:hAnsi="Calibri"/>
                <w:i/>
                <w:iCs/>
                <w:sz w:val="20"/>
              </w:rPr>
              <w:t xml:space="preserve"> </w:t>
            </w:r>
            <w:r w:rsidR="004865BB" w:rsidRPr="003002CE">
              <w:rPr>
                <w:rFonts w:ascii="Calibri" w:hAnsi="Calibri"/>
                <w:i/>
                <w:iCs/>
                <w:sz w:val="20"/>
              </w:rPr>
              <w:t>(</w:t>
            </w:r>
            <w:proofErr w:type="gramStart"/>
            <w:r w:rsidR="00B23E39" w:rsidRPr="003002CE">
              <w:rPr>
                <w:rFonts w:ascii="Calibri" w:hAnsi="Calibri"/>
                <w:i/>
                <w:iCs/>
                <w:sz w:val="20"/>
              </w:rPr>
              <w:t>related</w:t>
            </w:r>
            <w:proofErr w:type="gramEnd"/>
            <w:r w:rsidR="00B23E39" w:rsidRPr="003002CE">
              <w:rPr>
                <w:rFonts w:ascii="Calibri" w:hAnsi="Calibri"/>
                <w:i/>
                <w:iCs/>
                <w:sz w:val="20"/>
              </w:rPr>
              <w:t xml:space="preserve"> to </w:t>
            </w:r>
            <w:r w:rsidR="004865BB" w:rsidRPr="003002CE">
              <w:rPr>
                <w:rFonts w:ascii="Calibri" w:hAnsi="Calibri"/>
                <w:i/>
                <w:iCs/>
                <w:sz w:val="20"/>
              </w:rPr>
              <w:t>O</w:t>
            </w:r>
            <w:r w:rsidR="009218E8" w:rsidRPr="003002CE">
              <w:rPr>
                <w:rFonts w:ascii="Calibri" w:hAnsi="Calibri"/>
                <w:i/>
                <w:iCs/>
                <w:sz w:val="20"/>
              </w:rPr>
              <w:t>p</w:t>
            </w:r>
            <w:r w:rsidR="002817C0" w:rsidRPr="003002CE">
              <w:rPr>
                <w:rFonts w:ascii="Calibri" w:hAnsi="Calibri"/>
                <w:i/>
                <w:iCs/>
                <w:sz w:val="20"/>
              </w:rPr>
              <w:t xml:space="preserve"> </w:t>
            </w:r>
            <w:r w:rsidR="004865BB" w:rsidRPr="003002CE">
              <w:rPr>
                <w:rFonts w:ascii="Calibri" w:hAnsi="Calibri"/>
                <w:i/>
                <w:iCs/>
                <w:sz w:val="20"/>
              </w:rPr>
              <w:t>1</w:t>
            </w:r>
            <w:r w:rsidR="00B23E39" w:rsidRPr="003002CE">
              <w:rPr>
                <w:rFonts w:ascii="Calibri" w:hAnsi="Calibri"/>
                <w:i/>
                <w:iCs/>
                <w:sz w:val="20"/>
              </w:rPr>
              <w:t>.1.</w:t>
            </w:r>
            <w:r w:rsidR="004865BB" w:rsidRPr="003002CE">
              <w:rPr>
                <w:rFonts w:ascii="Calibri" w:hAnsi="Calibri"/>
                <w:i/>
                <w:iCs/>
                <w:sz w:val="20"/>
              </w:rPr>
              <w:t>)</w:t>
            </w:r>
          </w:p>
          <w:p w:rsidR="00EA2FDB" w:rsidRPr="003002CE" w:rsidRDefault="00EA2FDB" w:rsidP="004010D8">
            <w:pPr>
              <w:spacing w:before="0" w:after="0"/>
              <w:jc w:val="both"/>
              <w:rPr>
                <w:rFonts w:ascii="Calibri" w:hAnsi="Calibri"/>
                <w:i/>
                <w:iCs/>
                <w:sz w:val="20"/>
              </w:rPr>
            </w:pPr>
          </w:p>
          <w:p w:rsidR="00EA2FDB" w:rsidRPr="003002CE" w:rsidRDefault="00EA2FDB" w:rsidP="004010D8">
            <w:pPr>
              <w:spacing w:before="0" w:after="0"/>
              <w:jc w:val="both"/>
              <w:rPr>
                <w:rFonts w:ascii="Calibri" w:hAnsi="Calibri"/>
                <w:i/>
                <w:iCs/>
                <w:sz w:val="20"/>
              </w:rPr>
            </w:pPr>
            <w:r w:rsidRPr="003002CE">
              <w:rPr>
                <w:rFonts w:ascii="Calibri" w:hAnsi="Calibri"/>
                <w:i/>
                <w:iCs/>
                <w:sz w:val="20"/>
              </w:rPr>
              <w:t xml:space="preserve"> </w:t>
            </w:r>
            <w:r w:rsidR="00B23E39" w:rsidRPr="003002CE">
              <w:rPr>
                <w:rFonts w:ascii="Calibri" w:hAnsi="Calibri"/>
                <w:i/>
                <w:iCs/>
                <w:sz w:val="20"/>
              </w:rPr>
              <w:t>A</w:t>
            </w:r>
            <w:r w:rsidR="00F649A8" w:rsidRPr="003002CE">
              <w:rPr>
                <w:rFonts w:ascii="Calibri" w:hAnsi="Calibri"/>
                <w:i/>
                <w:iCs/>
                <w:sz w:val="20"/>
              </w:rPr>
              <w:t xml:space="preserve"> </w:t>
            </w:r>
            <w:r w:rsidR="00B23E39" w:rsidRPr="003002CE">
              <w:rPr>
                <w:rFonts w:ascii="Calibri" w:hAnsi="Calibri"/>
                <w:i/>
                <w:iCs/>
                <w:sz w:val="20"/>
              </w:rPr>
              <w:t>1.2.1.</w:t>
            </w:r>
            <w:r w:rsidR="004865BB" w:rsidRPr="003002CE">
              <w:rPr>
                <w:rFonts w:ascii="Calibri" w:hAnsi="Calibri"/>
                <w:i/>
                <w:iCs/>
                <w:sz w:val="20"/>
              </w:rPr>
              <w:t xml:space="preserve"> – "Title of activi</w:t>
            </w:r>
            <w:r w:rsidRPr="003002CE">
              <w:rPr>
                <w:rFonts w:ascii="Calibri" w:hAnsi="Calibri"/>
                <w:i/>
                <w:iCs/>
                <w:sz w:val="20"/>
              </w:rPr>
              <w:t xml:space="preserve">ty </w:t>
            </w:r>
            <w:r w:rsidR="009218E8" w:rsidRPr="003002CE">
              <w:rPr>
                <w:rFonts w:ascii="Calibri" w:hAnsi="Calibri"/>
                <w:i/>
                <w:iCs/>
                <w:sz w:val="20"/>
              </w:rPr>
              <w:t>"</w:t>
            </w:r>
          </w:p>
          <w:p w:rsidR="00EA2FDB" w:rsidRPr="003002CE" w:rsidRDefault="00EA2FDB" w:rsidP="004010D8">
            <w:pPr>
              <w:spacing w:before="0" w:after="0"/>
              <w:jc w:val="both"/>
              <w:rPr>
                <w:rFonts w:ascii="Calibri" w:hAnsi="Calibri"/>
                <w:i/>
                <w:iCs/>
                <w:sz w:val="20"/>
              </w:rPr>
            </w:pPr>
            <w:r w:rsidRPr="003002CE">
              <w:rPr>
                <w:rFonts w:ascii="Calibri" w:hAnsi="Calibri"/>
                <w:i/>
                <w:iCs/>
                <w:sz w:val="20"/>
              </w:rPr>
              <w:t>(…)</w:t>
            </w:r>
          </w:p>
          <w:p w:rsidR="004865BB" w:rsidRPr="003002CE" w:rsidRDefault="009218E8" w:rsidP="004010D8">
            <w:pPr>
              <w:spacing w:before="0" w:after="0"/>
              <w:jc w:val="both"/>
              <w:rPr>
                <w:rFonts w:ascii="Calibri" w:hAnsi="Calibri"/>
                <w:i/>
                <w:iCs/>
                <w:sz w:val="20"/>
              </w:rPr>
            </w:pPr>
            <w:r w:rsidRPr="003002CE">
              <w:rPr>
                <w:rFonts w:ascii="Calibri" w:hAnsi="Calibri"/>
                <w:i/>
                <w:iCs/>
                <w:sz w:val="20"/>
              </w:rPr>
              <w:t xml:space="preserve"> (</w:t>
            </w:r>
            <w:proofErr w:type="gramStart"/>
            <w:r w:rsidR="00B23E39" w:rsidRPr="003002CE">
              <w:rPr>
                <w:rFonts w:ascii="Calibri" w:hAnsi="Calibri"/>
                <w:i/>
                <w:iCs/>
                <w:sz w:val="20"/>
              </w:rPr>
              <w:t>related</w:t>
            </w:r>
            <w:proofErr w:type="gramEnd"/>
            <w:r w:rsidR="00B23E39" w:rsidRPr="003002CE">
              <w:rPr>
                <w:rFonts w:ascii="Calibri" w:hAnsi="Calibri"/>
                <w:i/>
                <w:iCs/>
                <w:sz w:val="20"/>
              </w:rPr>
              <w:t xml:space="preserve"> to </w:t>
            </w:r>
            <w:r w:rsidRPr="003002CE">
              <w:rPr>
                <w:rFonts w:ascii="Calibri" w:hAnsi="Calibri"/>
                <w:i/>
                <w:iCs/>
                <w:sz w:val="20"/>
              </w:rPr>
              <w:t>Op</w:t>
            </w:r>
            <w:r w:rsidR="002817C0" w:rsidRPr="003002CE">
              <w:rPr>
                <w:rFonts w:ascii="Calibri" w:hAnsi="Calibri"/>
                <w:i/>
                <w:iCs/>
                <w:sz w:val="20"/>
              </w:rPr>
              <w:t xml:space="preserve"> </w:t>
            </w:r>
            <w:r w:rsidR="00EA2FDB" w:rsidRPr="003002CE">
              <w:rPr>
                <w:rFonts w:ascii="Calibri" w:hAnsi="Calibri"/>
                <w:i/>
                <w:iCs/>
                <w:sz w:val="20"/>
              </w:rPr>
              <w:t>1.</w:t>
            </w:r>
            <w:r w:rsidR="004865BB" w:rsidRPr="003002CE">
              <w:rPr>
                <w:rFonts w:ascii="Calibri" w:hAnsi="Calibri"/>
                <w:i/>
                <w:iCs/>
                <w:sz w:val="20"/>
              </w:rPr>
              <w:t>2</w:t>
            </w:r>
            <w:r w:rsidR="00B23E39" w:rsidRPr="003002CE">
              <w:rPr>
                <w:rFonts w:ascii="Calibri" w:hAnsi="Calibri"/>
                <w:i/>
                <w:iCs/>
                <w:sz w:val="20"/>
              </w:rPr>
              <w:t>.</w:t>
            </w:r>
            <w:r w:rsidR="004865BB" w:rsidRPr="003002CE">
              <w:rPr>
                <w:rFonts w:ascii="Calibri" w:hAnsi="Calibri"/>
                <w:i/>
                <w:iCs/>
                <w:sz w:val="20"/>
              </w:rPr>
              <w:t>)</w:t>
            </w:r>
          </w:p>
          <w:p w:rsidR="00EA2FDB" w:rsidRPr="003002CE" w:rsidRDefault="00EA2FDB" w:rsidP="004010D8">
            <w:pPr>
              <w:spacing w:before="0" w:after="0"/>
              <w:jc w:val="both"/>
              <w:rPr>
                <w:rFonts w:ascii="Calibri" w:hAnsi="Calibri"/>
                <w:i/>
                <w:iCs/>
                <w:sz w:val="20"/>
              </w:rPr>
            </w:pPr>
          </w:p>
          <w:p w:rsidR="00EA2FDB" w:rsidRPr="003002CE" w:rsidRDefault="00EA2FDB" w:rsidP="004010D8">
            <w:pPr>
              <w:spacing w:before="0" w:after="0"/>
              <w:jc w:val="both"/>
              <w:rPr>
                <w:rFonts w:ascii="Calibri" w:hAnsi="Calibri"/>
                <w:i/>
                <w:iCs/>
                <w:sz w:val="20"/>
              </w:rPr>
            </w:pPr>
            <w:r w:rsidRPr="003002CE">
              <w:rPr>
                <w:rFonts w:ascii="Calibri" w:hAnsi="Calibri"/>
                <w:i/>
                <w:iCs/>
                <w:sz w:val="20"/>
              </w:rPr>
              <w:t>A</w:t>
            </w:r>
            <w:r w:rsidR="00F649A8" w:rsidRPr="003002CE">
              <w:rPr>
                <w:rFonts w:ascii="Calibri" w:hAnsi="Calibri"/>
                <w:i/>
                <w:iCs/>
                <w:sz w:val="20"/>
              </w:rPr>
              <w:t xml:space="preserve"> </w:t>
            </w:r>
            <w:r w:rsidRPr="003002CE">
              <w:rPr>
                <w:rFonts w:ascii="Calibri" w:hAnsi="Calibri"/>
                <w:i/>
                <w:iCs/>
                <w:sz w:val="20"/>
              </w:rPr>
              <w:t xml:space="preserve">2.1.2.  – Title of activity </w:t>
            </w:r>
            <w:r w:rsidR="009218E8" w:rsidRPr="003002CE">
              <w:rPr>
                <w:rFonts w:ascii="Calibri" w:hAnsi="Calibri"/>
                <w:i/>
                <w:iCs/>
                <w:sz w:val="20"/>
              </w:rPr>
              <w:t xml:space="preserve">" </w:t>
            </w:r>
          </w:p>
          <w:p w:rsidR="00EA2FDB" w:rsidRPr="003002CE" w:rsidRDefault="00EA2FDB" w:rsidP="004010D8">
            <w:pPr>
              <w:spacing w:before="0" w:after="0"/>
              <w:jc w:val="both"/>
              <w:rPr>
                <w:rFonts w:ascii="Calibri" w:hAnsi="Calibri"/>
                <w:i/>
                <w:iCs/>
                <w:sz w:val="20"/>
              </w:rPr>
            </w:pPr>
            <w:r w:rsidRPr="003002CE">
              <w:rPr>
                <w:rFonts w:ascii="Calibri" w:hAnsi="Calibri"/>
                <w:i/>
                <w:iCs/>
                <w:sz w:val="20"/>
              </w:rPr>
              <w:t>(…)</w:t>
            </w:r>
          </w:p>
          <w:p w:rsidR="004865BB" w:rsidRPr="003002CE" w:rsidRDefault="009218E8" w:rsidP="004010D8">
            <w:pPr>
              <w:spacing w:before="0" w:after="0"/>
              <w:jc w:val="both"/>
              <w:rPr>
                <w:rFonts w:ascii="Calibri" w:hAnsi="Calibri"/>
                <w:i/>
                <w:iCs/>
                <w:sz w:val="20"/>
              </w:rPr>
            </w:pPr>
            <w:r w:rsidRPr="003002CE">
              <w:rPr>
                <w:rFonts w:ascii="Calibri" w:hAnsi="Calibri"/>
                <w:i/>
                <w:iCs/>
                <w:sz w:val="20"/>
              </w:rPr>
              <w:t>(</w:t>
            </w:r>
            <w:proofErr w:type="gramStart"/>
            <w:r w:rsidR="00EA2FDB" w:rsidRPr="003002CE">
              <w:rPr>
                <w:rFonts w:ascii="Calibri" w:hAnsi="Calibri"/>
                <w:i/>
                <w:iCs/>
                <w:sz w:val="20"/>
              </w:rPr>
              <w:t>related</w:t>
            </w:r>
            <w:proofErr w:type="gramEnd"/>
            <w:r w:rsidR="00EA2FDB" w:rsidRPr="003002CE">
              <w:rPr>
                <w:rFonts w:ascii="Calibri" w:hAnsi="Calibri"/>
                <w:i/>
                <w:iCs/>
                <w:sz w:val="20"/>
              </w:rPr>
              <w:t xml:space="preserve"> to </w:t>
            </w:r>
            <w:r w:rsidRPr="003002CE">
              <w:rPr>
                <w:rFonts w:ascii="Calibri" w:hAnsi="Calibri"/>
                <w:i/>
                <w:iCs/>
                <w:sz w:val="20"/>
              </w:rPr>
              <w:t>Op</w:t>
            </w:r>
            <w:r w:rsidR="002817C0" w:rsidRPr="003002CE">
              <w:rPr>
                <w:rFonts w:ascii="Calibri" w:hAnsi="Calibri"/>
                <w:i/>
                <w:iCs/>
                <w:sz w:val="20"/>
              </w:rPr>
              <w:t xml:space="preserve"> </w:t>
            </w:r>
            <w:r w:rsidRPr="003002CE">
              <w:rPr>
                <w:rFonts w:ascii="Calibri" w:hAnsi="Calibri"/>
                <w:i/>
                <w:iCs/>
                <w:sz w:val="20"/>
              </w:rPr>
              <w:t>2</w:t>
            </w:r>
            <w:r w:rsidR="00EA2FDB" w:rsidRPr="003002CE">
              <w:rPr>
                <w:rFonts w:ascii="Calibri" w:hAnsi="Calibri"/>
                <w:i/>
                <w:iCs/>
                <w:sz w:val="20"/>
              </w:rPr>
              <w:t>.1.</w:t>
            </w:r>
            <w:r w:rsidR="004865BB" w:rsidRPr="003002CE">
              <w:rPr>
                <w:rFonts w:ascii="Calibri" w:hAnsi="Calibri"/>
                <w:i/>
                <w:iCs/>
                <w:sz w:val="20"/>
              </w:rPr>
              <w:t>)</w:t>
            </w:r>
          </w:p>
          <w:p w:rsidR="00EA2FDB" w:rsidRPr="003002CE" w:rsidRDefault="00EA2FDB" w:rsidP="004010D8">
            <w:pPr>
              <w:spacing w:before="0" w:after="0"/>
              <w:jc w:val="both"/>
              <w:rPr>
                <w:rFonts w:ascii="Calibri" w:hAnsi="Calibri"/>
                <w:i/>
                <w:iCs/>
                <w:sz w:val="20"/>
              </w:rPr>
            </w:pPr>
          </w:p>
          <w:p w:rsidR="004865BB" w:rsidRPr="003002CE" w:rsidRDefault="00EA2FDB" w:rsidP="004010D8">
            <w:pPr>
              <w:spacing w:before="0" w:after="0"/>
              <w:jc w:val="both"/>
              <w:rPr>
                <w:rFonts w:ascii="Calibri" w:hAnsi="Calibri" w:cs="Calibri"/>
                <w:sz w:val="20"/>
              </w:rPr>
            </w:pPr>
            <w:r w:rsidRPr="003002CE">
              <w:rPr>
                <w:rFonts w:ascii="Calibri" w:hAnsi="Calibri"/>
                <w:i/>
                <w:iCs/>
                <w:sz w:val="20"/>
              </w:rPr>
              <w:t>(…)</w:t>
            </w:r>
          </w:p>
        </w:tc>
        <w:tc>
          <w:tcPr>
            <w:tcW w:w="8221" w:type="dxa"/>
            <w:gridSpan w:val="5"/>
            <w:shd w:val="clear" w:color="auto" w:fill="FFFFFF"/>
          </w:tcPr>
          <w:p w:rsidR="004865BB" w:rsidRPr="003002CE" w:rsidRDefault="004865BB" w:rsidP="004010D8">
            <w:pPr>
              <w:jc w:val="both"/>
              <w:rPr>
                <w:rFonts w:ascii="Calibri" w:hAnsi="Calibri"/>
                <w:b/>
                <w:bCs/>
                <w:i/>
                <w:iCs/>
                <w:sz w:val="20"/>
              </w:rPr>
            </w:pPr>
            <w:r w:rsidRPr="003002CE">
              <w:rPr>
                <w:rFonts w:ascii="Calibri" w:hAnsi="Calibri"/>
                <w:b/>
                <w:bCs/>
                <w:i/>
                <w:iCs/>
                <w:sz w:val="20"/>
              </w:rPr>
              <w:t>Means:</w:t>
            </w:r>
          </w:p>
          <w:p w:rsidR="004865BB" w:rsidRPr="003002CE" w:rsidRDefault="004865BB" w:rsidP="004010D8">
            <w:pPr>
              <w:jc w:val="both"/>
              <w:rPr>
                <w:rFonts w:ascii="Calibri" w:hAnsi="Calibri"/>
                <w:i/>
                <w:iCs/>
                <w:sz w:val="20"/>
              </w:rPr>
            </w:pPr>
            <w:r w:rsidRPr="003002CE">
              <w:rPr>
                <w:rFonts w:ascii="Calibri" w:hAnsi="Calibri"/>
                <w:i/>
                <w:iCs/>
                <w:sz w:val="20"/>
              </w:rPr>
              <w:t xml:space="preserve">What are the means required to implement these activities, e. g. staff, equipment, training, studies, supplies, operational facilities, etc. </w:t>
            </w:r>
          </w:p>
          <w:p w:rsidR="004865BB" w:rsidRPr="003002CE" w:rsidRDefault="004865BB" w:rsidP="004010D8">
            <w:pPr>
              <w:jc w:val="both"/>
              <w:rPr>
                <w:rFonts w:ascii="Calibri" w:hAnsi="Calibri"/>
                <w:b/>
                <w:bCs/>
                <w:i/>
                <w:iCs/>
                <w:sz w:val="20"/>
              </w:rPr>
            </w:pPr>
            <w:r w:rsidRPr="003002CE">
              <w:rPr>
                <w:rFonts w:ascii="Calibri" w:hAnsi="Calibri"/>
                <w:b/>
                <w:bCs/>
                <w:i/>
                <w:iCs/>
                <w:sz w:val="20"/>
              </w:rPr>
              <w:t>Costs</w:t>
            </w:r>
          </w:p>
          <w:p w:rsidR="004865BB" w:rsidRPr="003002CE" w:rsidRDefault="004865BB" w:rsidP="004010D8">
            <w:pPr>
              <w:jc w:val="both"/>
              <w:rPr>
                <w:rFonts w:ascii="Calibri" w:hAnsi="Calibri" w:cs="Calibri"/>
                <w:sz w:val="20"/>
              </w:rPr>
            </w:pPr>
            <w:r w:rsidRPr="003002CE">
              <w:rPr>
                <w:rFonts w:ascii="Calibri" w:hAnsi="Calibri"/>
                <w:i/>
                <w:iCs/>
                <w:sz w:val="20"/>
              </w:rPr>
              <w:t xml:space="preserve">What are the action costs? How are they classified? (Breakdown in the Budget </w:t>
            </w:r>
            <w:r w:rsidRPr="003002CE">
              <w:rPr>
                <w:rFonts w:ascii="Calibri" w:hAnsi="Calibri"/>
                <w:i/>
                <w:sz w:val="20"/>
              </w:rPr>
              <w:t xml:space="preserve">for </w:t>
            </w:r>
            <w:r w:rsidRPr="003002CE">
              <w:rPr>
                <w:rFonts w:ascii="Calibri" w:hAnsi="Calibri"/>
                <w:sz w:val="20"/>
              </w:rPr>
              <w:t>the Action)</w:t>
            </w:r>
          </w:p>
        </w:tc>
        <w:tc>
          <w:tcPr>
            <w:tcW w:w="1701" w:type="dxa"/>
            <w:shd w:val="clear" w:color="auto" w:fill="auto"/>
          </w:tcPr>
          <w:p w:rsidR="004865BB" w:rsidRPr="003002CE" w:rsidRDefault="004865BB" w:rsidP="004010D8">
            <w:pPr>
              <w:autoSpaceDE w:val="0"/>
              <w:autoSpaceDN w:val="0"/>
              <w:adjustRightInd w:val="0"/>
              <w:jc w:val="both"/>
              <w:rPr>
                <w:rFonts w:ascii="Calibri" w:hAnsi="Calibri" w:cs="Calibri"/>
                <w:i/>
                <w:sz w:val="20"/>
              </w:rPr>
            </w:pPr>
            <w:r w:rsidRPr="003002CE">
              <w:rPr>
                <w:rFonts w:ascii="Calibri" w:hAnsi="Calibri" w:cs="Calibri"/>
                <w:i/>
                <w:sz w:val="20"/>
              </w:rPr>
              <w:t>Factors outside project management's control that may impact on the output-outcome linkage.</w:t>
            </w:r>
          </w:p>
        </w:tc>
      </w:tr>
    </w:tbl>
    <w:p w:rsidR="00892FE6" w:rsidRPr="003002CE" w:rsidRDefault="00892FE6" w:rsidP="004010D8">
      <w:pPr>
        <w:jc w:val="both"/>
        <w:rPr>
          <w:rFonts w:ascii="Calibri" w:hAnsi="Calibri"/>
        </w:rPr>
      </w:pPr>
    </w:p>
    <w:p w:rsidR="004B7D19" w:rsidRPr="003002CE" w:rsidRDefault="004B7D19" w:rsidP="004010D8">
      <w:pPr>
        <w:spacing w:before="0"/>
        <w:jc w:val="both"/>
        <w:rPr>
          <w:rFonts w:ascii="Calibri" w:hAnsi="Calibri"/>
          <w:sz w:val="22"/>
          <w:szCs w:val="22"/>
        </w:rPr>
      </w:pPr>
      <w:r w:rsidRPr="003002CE">
        <w:rPr>
          <w:rFonts w:ascii="Calibri" w:hAnsi="Calibri"/>
          <w:sz w:val="22"/>
          <w:szCs w:val="22"/>
        </w:rPr>
        <w:t>The Coordinator may unilaterally amend the outputs, all the indicators and the related targets, baselines and sources of verification as well as the activities described in this logical framework in accordance with Article 9.4 of the General Conditions.</w:t>
      </w:r>
    </w:p>
    <w:p w:rsidR="00601366" w:rsidRPr="003002CE" w:rsidRDefault="00601366" w:rsidP="004010D8">
      <w:pPr>
        <w:spacing w:before="0"/>
        <w:jc w:val="both"/>
        <w:rPr>
          <w:rFonts w:ascii="Calibri" w:hAnsi="Calibri"/>
          <w:sz w:val="22"/>
          <w:szCs w:val="22"/>
        </w:rPr>
      </w:pPr>
      <w:r w:rsidRPr="003002CE">
        <w:rPr>
          <w:rFonts w:ascii="Calibri" w:hAnsi="Calibri"/>
          <w:sz w:val="22"/>
          <w:szCs w:val="22"/>
        </w:rPr>
        <w:t xml:space="preserve">Definitions: </w:t>
      </w:r>
    </w:p>
    <w:p w:rsidR="00601366" w:rsidRPr="003002CE" w:rsidRDefault="00601366" w:rsidP="004010D8">
      <w:pPr>
        <w:spacing w:before="0"/>
        <w:jc w:val="both"/>
        <w:rPr>
          <w:rFonts w:ascii="Calibri" w:hAnsi="Calibri"/>
          <w:sz w:val="22"/>
          <w:szCs w:val="22"/>
        </w:rPr>
      </w:pPr>
      <w:r w:rsidRPr="003002CE">
        <w:rPr>
          <w:rFonts w:ascii="Calibri" w:hAnsi="Calibri"/>
          <w:sz w:val="22"/>
          <w:szCs w:val="22"/>
        </w:rPr>
        <w:t>“Impact” means the primary and secondary, long term effects produced by the Action.</w:t>
      </w:r>
    </w:p>
    <w:p w:rsidR="00601366" w:rsidRPr="003002CE" w:rsidRDefault="00601366" w:rsidP="004010D8">
      <w:pPr>
        <w:spacing w:before="0"/>
        <w:jc w:val="both"/>
        <w:rPr>
          <w:rFonts w:ascii="Calibri" w:hAnsi="Calibri"/>
          <w:sz w:val="22"/>
          <w:szCs w:val="22"/>
        </w:rPr>
      </w:pPr>
      <w:r w:rsidRPr="003002CE">
        <w:rPr>
          <w:rFonts w:ascii="Calibri" w:hAnsi="Calibri"/>
          <w:sz w:val="22"/>
          <w:szCs w:val="22"/>
        </w:rPr>
        <w:lastRenderedPageBreak/>
        <w:t>“Outcome” means the likely or achieved short-term and medium-term effects of an Action’s outputs.</w:t>
      </w:r>
    </w:p>
    <w:p w:rsidR="00601366" w:rsidRPr="003002CE" w:rsidRDefault="00601366" w:rsidP="004010D8">
      <w:pPr>
        <w:spacing w:before="0"/>
        <w:jc w:val="both"/>
        <w:rPr>
          <w:rFonts w:ascii="Calibri" w:hAnsi="Calibri"/>
          <w:sz w:val="22"/>
          <w:szCs w:val="22"/>
        </w:rPr>
      </w:pPr>
      <w:r w:rsidRPr="003002CE">
        <w:rPr>
          <w:rFonts w:ascii="Calibri" w:hAnsi="Calibri"/>
          <w:sz w:val="22"/>
          <w:szCs w:val="22"/>
        </w:rPr>
        <w:t xml:space="preserve">“Output” </w:t>
      </w:r>
      <w:proofErr w:type="gramStart"/>
      <w:r w:rsidRPr="003002CE">
        <w:rPr>
          <w:rFonts w:ascii="Calibri" w:hAnsi="Calibri"/>
          <w:sz w:val="22"/>
          <w:szCs w:val="22"/>
        </w:rPr>
        <w:t>means  the</w:t>
      </w:r>
      <w:proofErr w:type="gramEnd"/>
      <w:r w:rsidRPr="003002CE">
        <w:rPr>
          <w:rFonts w:ascii="Calibri" w:hAnsi="Calibri"/>
          <w:sz w:val="22"/>
          <w:szCs w:val="22"/>
        </w:rPr>
        <w:t xml:space="preserve"> products, capital goods and services which result from an Action’s activities.</w:t>
      </w:r>
    </w:p>
    <w:p w:rsidR="007D3B5C" w:rsidRPr="003002CE" w:rsidRDefault="00601366" w:rsidP="004010D8">
      <w:pPr>
        <w:spacing w:before="0"/>
        <w:jc w:val="both"/>
        <w:rPr>
          <w:rFonts w:ascii="Calibri" w:hAnsi="Calibri"/>
          <w:sz w:val="22"/>
          <w:szCs w:val="22"/>
        </w:rPr>
      </w:pPr>
      <w:r w:rsidRPr="003002CE">
        <w:rPr>
          <w:rFonts w:ascii="Calibri" w:hAnsi="Calibri"/>
          <w:sz w:val="22"/>
          <w:szCs w:val="22"/>
        </w:rPr>
        <w:t>“Indicator</w:t>
      </w:r>
      <w:proofErr w:type="gramStart"/>
      <w:r w:rsidRPr="003002CE">
        <w:rPr>
          <w:rFonts w:ascii="Calibri" w:hAnsi="Calibri"/>
          <w:sz w:val="22"/>
          <w:szCs w:val="22"/>
        </w:rPr>
        <w:t>”  is</w:t>
      </w:r>
      <w:proofErr w:type="gramEnd"/>
      <w:r w:rsidRPr="003002CE">
        <w:rPr>
          <w:rFonts w:ascii="Calibri" w:hAnsi="Calibri"/>
          <w:sz w:val="22"/>
          <w:szCs w:val="22"/>
        </w:rPr>
        <w:t xml:space="preserve"> the quantitative and/or qualitative factor or variable that provides a simple and reliable means to measure the achievement of the Results of an Action.</w:t>
      </w:r>
      <w:r w:rsidR="007D3B5C" w:rsidRPr="003002CE">
        <w:rPr>
          <w:rFonts w:ascii="Calibri" w:hAnsi="Calibri"/>
          <w:sz w:val="22"/>
          <w:szCs w:val="22"/>
        </w:rPr>
        <w:t xml:space="preserve"> </w:t>
      </w:r>
    </w:p>
    <w:p w:rsidR="007D3B5C" w:rsidRPr="003002CE" w:rsidRDefault="007D3B5C" w:rsidP="004010D8">
      <w:pPr>
        <w:spacing w:before="0"/>
        <w:jc w:val="both"/>
        <w:rPr>
          <w:rFonts w:ascii="Calibri" w:hAnsi="Calibri"/>
          <w:sz w:val="22"/>
          <w:szCs w:val="22"/>
        </w:rPr>
      </w:pPr>
      <w:r w:rsidRPr="003002CE">
        <w:rPr>
          <w:rFonts w:ascii="Calibri" w:hAnsi="Calibri"/>
          <w:sz w:val="22"/>
          <w:szCs w:val="22"/>
        </w:rPr>
        <w:t>“Baseline” means the starting point or current value of the indicators.</w:t>
      </w:r>
    </w:p>
    <w:p w:rsidR="007D3B5C" w:rsidRPr="003002CE" w:rsidRDefault="007D3B5C" w:rsidP="004010D8">
      <w:pPr>
        <w:spacing w:before="0"/>
        <w:jc w:val="both"/>
        <w:rPr>
          <w:rFonts w:ascii="Calibri" w:hAnsi="Calibri"/>
          <w:sz w:val="22"/>
          <w:szCs w:val="22"/>
        </w:rPr>
      </w:pPr>
      <w:r w:rsidRPr="003002CE">
        <w:rPr>
          <w:rFonts w:ascii="Calibri" w:hAnsi="Calibri"/>
          <w:sz w:val="22"/>
          <w:szCs w:val="22"/>
        </w:rPr>
        <w:t>“Target” (or results Goal) means the quantitatively or qualitatively measurable level of expected output, outcome or impact of an Action.</w:t>
      </w:r>
    </w:p>
    <w:p w:rsidR="00601366" w:rsidRPr="003002CE" w:rsidRDefault="00601366" w:rsidP="004010D8">
      <w:pPr>
        <w:spacing w:before="0"/>
        <w:jc w:val="both"/>
        <w:rPr>
          <w:rFonts w:ascii="Calibri" w:hAnsi="Calibri"/>
          <w:sz w:val="22"/>
          <w:szCs w:val="22"/>
        </w:rPr>
      </w:pPr>
    </w:p>
    <w:p w:rsidR="00601366" w:rsidRPr="003002CE" w:rsidRDefault="00601366" w:rsidP="004010D8">
      <w:pPr>
        <w:spacing w:before="0"/>
        <w:jc w:val="both"/>
        <w:rPr>
          <w:rFonts w:ascii="Calibri" w:hAnsi="Calibri"/>
          <w:sz w:val="22"/>
          <w:szCs w:val="22"/>
        </w:rPr>
      </w:pPr>
      <w:r w:rsidRPr="003002CE">
        <w:rPr>
          <w:rFonts w:ascii="Calibri" w:hAnsi="Calibri"/>
          <w:sz w:val="22"/>
          <w:szCs w:val="22"/>
        </w:rPr>
        <w:t>A “logical framework matrix” (or “</w:t>
      </w:r>
      <w:proofErr w:type="spellStart"/>
      <w:r w:rsidRPr="003002CE">
        <w:rPr>
          <w:rFonts w:ascii="Calibri" w:hAnsi="Calibri"/>
          <w:sz w:val="22"/>
          <w:szCs w:val="22"/>
        </w:rPr>
        <w:t>logframe</w:t>
      </w:r>
      <w:proofErr w:type="spellEnd"/>
      <w:r w:rsidRPr="003002CE">
        <w:rPr>
          <w:rFonts w:ascii="Calibri" w:hAnsi="Calibri"/>
          <w:sz w:val="22"/>
          <w:szCs w:val="22"/>
        </w:rPr>
        <w:t xml:space="preserve"> matrix”) is a matrix in which results, assumptions, indicators, targets, baselines, and sources of verification related to an action are presented.</w:t>
      </w:r>
    </w:p>
    <w:p w:rsidR="00601366" w:rsidRPr="003002CE" w:rsidRDefault="00601366" w:rsidP="004010D8">
      <w:pPr>
        <w:spacing w:before="0"/>
        <w:jc w:val="both"/>
        <w:rPr>
          <w:rFonts w:ascii="Calibri" w:hAnsi="Calibri"/>
          <w:sz w:val="22"/>
          <w:szCs w:val="22"/>
        </w:rPr>
      </w:pPr>
      <w:r w:rsidRPr="003002CE">
        <w:rPr>
          <w:rFonts w:ascii="Calibri" w:hAnsi="Calibri"/>
          <w:sz w:val="22"/>
          <w:szCs w:val="22"/>
        </w:rPr>
        <w:t xml:space="preserve">The intervention logic tells how, in a given context, the activities will lead to the outputs, the outputs </w:t>
      </w:r>
      <w:proofErr w:type="gramStart"/>
      <w:r w:rsidRPr="003002CE">
        <w:rPr>
          <w:rFonts w:ascii="Calibri" w:hAnsi="Calibri"/>
          <w:sz w:val="22"/>
          <w:szCs w:val="22"/>
        </w:rPr>
        <w:t>to  the</w:t>
      </w:r>
      <w:proofErr w:type="gramEnd"/>
      <w:r w:rsidRPr="003002CE">
        <w:rPr>
          <w:rFonts w:ascii="Calibri" w:hAnsi="Calibri"/>
          <w:sz w:val="22"/>
          <w:szCs w:val="22"/>
        </w:rPr>
        <w:t xml:space="preserve"> outcome(s) and the outcome(s) to the expected impact. The most significant assumptions developed in this thinking process are to be included in the </w:t>
      </w:r>
      <w:proofErr w:type="spellStart"/>
      <w:r w:rsidRPr="003002CE">
        <w:rPr>
          <w:rFonts w:ascii="Calibri" w:hAnsi="Calibri"/>
          <w:sz w:val="22"/>
          <w:szCs w:val="22"/>
        </w:rPr>
        <w:t>logframe</w:t>
      </w:r>
      <w:proofErr w:type="spellEnd"/>
      <w:r w:rsidRPr="003002CE">
        <w:rPr>
          <w:rFonts w:ascii="Calibri" w:hAnsi="Calibri"/>
          <w:sz w:val="22"/>
          <w:szCs w:val="22"/>
        </w:rPr>
        <w:t xml:space="preserve"> matrix.</w:t>
      </w:r>
    </w:p>
    <w:sectPr w:rsidR="00601366" w:rsidRPr="003002CE" w:rsidSect="00ED7A03">
      <w:headerReference w:type="even" r:id="rId8"/>
      <w:headerReference w:type="default" r:id="rId9"/>
      <w:footerReference w:type="even" r:id="rId10"/>
      <w:footerReference w:type="default" r:id="rId11"/>
      <w:headerReference w:type="first" r:id="rId12"/>
      <w:footerReference w:type="first" r:id="rId13"/>
      <w:pgSz w:w="15840" w:h="12240" w:orient="landscape"/>
      <w:pgMar w:top="2289" w:right="851" w:bottom="993" w:left="1440" w:header="568" w:footer="482"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02CE" w:rsidRPr="006937E9" w:rsidRDefault="003002CE">
      <w:r w:rsidRPr="006937E9">
        <w:separator/>
      </w:r>
    </w:p>
  </w:endnote>
  <w:endnote w:type="continuationSeparator" w:id="0">
    <w:p w:rsidR="003002CE" w:rsidRPr="006937E9" w:rsidRDefault="003002CE">
      <w:r w:rsidRPr="006937E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63C1" w:rsidRDefault="00B763C1">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6A2A" w:rsidRDefault="00246A2A" w:rsidP="00246A2A">
    <w:pPr>
      <w:pStyle w:val="Pieddepage"/>
      <w:tabs>
        <w:tab w:val="right" w:pos="14002"/>
      </w:tabs>
      <w:spacing w:before="0" w:after="0"/>
      <w:rPr>
        <w:rFonts w:asciiTheme="minorHAnsi" w:hAnsiTheme="minorHAnsi"/>
        <w:sz w:val="22"/>
        <w:szCs w:val="22"/>
      </w:rPr>
    </w:pPr>
  </w:p>
  <w:p w:rsidR="00246A2A" w:rsidRDefault="00EF5B8B" w:rsidP="00246A2A">
    <w:pPr>
      <w:pStyle w:val="Pieddepage"/>
      <w:tabs>
        <w:tab w:val="clear" w:pos="4320"/>
        <w:tab w:val="clear" w:pos="8640"/>
        <w:tab w:val="right" w:pos="13467"/>
      </w:tabs>
      <w:spacing w:before="0" w:after="0"/>
      <w:rPr>
        <w:rStyle w:val="Numrodepage"/>
        <w:rFonts w:asciiTheme="minorHAnsi" w:hAnsiTheme="minorHAnsi"/>
        <w:sz w:val="22"/>
        <w:szCs w:val="22"/>
      </w:rPr>
    </w:pPr>
    <w:r>
      <w:rPr>
        <w:rFonts w:asciiTheme="minorHAnsi" w:hAnsiTheme="minorHAnsi"/>
        <w:sz w:val="22"/>
        <w:szCs w:val="22"/>
      </w:rPr>
      <w:t>AFRICA DATA CHALLENGE</w:t>
    </w:r>
    <w:r w:rsidR="00246A2A" w:rsidRPr="004E4310">
      <w:rPr>
        <w:rFonts w:asciiTheme="minorHAnsi" w:hAnsiTheme="minorHAnsi"/>
        <w:b/>
        <w:sz w:val="22"/>
        <w:szCs w:val="22"/>
        <w:lang w:val="en-US"/>
      </w:rPr>
      <w:tab/>
    </w:r>
    <w:r w:rsidR="00246A2A" w:rsidRPr="004E4310">
      <w:rPr>
        <w:rStyle w:val="Numrodepage"/>
        <w:rFonts w:asciiTheme="minorHAnsi" w:hAnsiTheme="minorHAnsi"/>
        <w:sz w:val="22"/>
        <w:szCs w:val="22"/>
        <w:lang w:val="en-US"/>
      </w:rPr>
      <w:t xml:space="preserve">Page </w:t>
    </w:r>
    <w:r w:rsidR="00246A2A" w:rsidRPr="004E4310">
      <w:rPr>
        <w:rStyle w:val="Numrodepage"/>
        <w:rFonts w:asciiTheme="minorHAnsi" w:hAnsiTheme="minorHAnsi"/>
        <w:sz w:val="22"/>
        <w:szCs w:val="22"/>
      </w:rPr>
      <w:fldChar w:fldCharType="begin"/>
    </w:r>
    <w:r w:rsidR="00246A2A" w:rsidRPr="004E4310">
      <w:rPr>
        <w:rStyle w:val="Numrodepage"/>
        <w:rFonts w:asciiTheme="minorHAnsi" w:hAnsiTheme="minorHAnsi"/>
        <w:sz w:val="22"/>
        <w:szCs w:val="22"/>
        <w:lang w:val="en-US"/>
      </w:rPr>
      <w:instrText xml:space="preserve"> PAGE </w:instrText>
    </w:r>
    <w:r w:rsidR="00246A2A" w:rsidRPr="004E4310">
      <w:rPr>
        <w:rStyle w:val="Numrodepage"/>
        <w:rFonts w:asciiTheme="minorHAnsi" w:hAnsiTheme="minorHAnsi"/>
        <w:sz w:val="22"/>
        <w:szCs w:val="22"/>
      </w:rPr>
      <w:fldChar w:fldCharType="separate"/>
    </w:r>
    <w:r w:rsidR="00B763C1">
      <w:rPr>
        <w:rStyle w:val="Numrodepage"/>
        <w:rFonts w:asciiTheme="minorHAnsi" w:hAnsiTheme="minorHAnsi"/>
        <w:noProof/>
        <w:sz w:val="22"/>
        <w:szCs w:val="22"/>
        <w:lang w:val="en-US"/>
      </w:rPr>
      <w:t>1</w:t>
    </w:r>
    <w:r w:rsidR="00246A2A" w:rsidRPr="004E4310">
      <w:rPr>
        <w:rStyle w:val="Numrodepage"/>
        <w:rFonts w:asciiTheme="minorHAnsi" w:hAnsiTheme="minorHAnsi"/>
        <w:sz w:val="22"/>
        <w:szCs w:val="22"/>
      </w:rPr>
      <w:fldChar w:fldCharType="end"/>
    </w:r>
    <w:r w:rsidR="00246A2A" w:rsidRPr="004E4310">
      <w:rPr>
        <w:rStyle w:val="Numrodepage"/>
        <w:rFonts w:asciiTheme="minorHAnsi" w:hAnsiTheme="minorHAnsi"/>
        <w:sz w:val="22"/>
        <w:szCs w:val="22"/>
        <w:lang w:val="en-US"/>
      </w:rPr>
      <w:t xml:space="preserve"> of </w:t>
    </w:r>
    <w:r w:rsidR="00246A2A" w:rsidRPr="004E4310">
      <w:rPr>
        <w:rStyle w:val="Numrodepage"/>
        <w:rFonts w:asciiTheme="minorHAnsi" w:hAnsiTheme="minorHAnsi"/>
        <w:sz w:val="22"/>
        <w:szCs w:val="22"/>
      </w:rPr>
      <w:fldChar w:fldCharType="begin"/>
    </w:r>
    <w:r w:rsidR="00246A2A" w:rsidRPr="004E4310">
      <w:rPr>
        <w:rStyle w:val="Numrodepage"/>
        <w:rFonts w:asciiTheme="minorHAnsi" w:hAnsiTheme="minorHAnsi"/>
        <w:sz w:val="22"/>
        <w:szCs w:val="22"/>
        <w:lang w:val="en-US"/>
      </w:rPr>
      <w:instrText xml:space="preserve"> NUMPAGES </w:instrText>
    </w:r>
    <w:r w:rsidR="00246A2A" w:rsidRPr="004E4310">
      <w:rPr>
        <w:rStyle w:val="Numrodepage"/>
        <w:rFonts w:asciiTheme="minorHAnsi" w:hAnsiTheme="minorHAnsi"/>
        <w:sz w:val="22"/>
        <w:szCs w:val="22"/>
      </w:rPr>
      <w:fldChar w:fldCharType="separate"/>
    </w:r>
    <w:r w:rsidR="00B763C1">
      <w:rPr>
        <w:rStyle w:val="Numrodepage"/>
        <w:rFonts w:asciiTheme="minorHAnsi" w:hAnsiTheme="minorHAnsi"/>
        <w:noProof/>
        <w:sz w:val="22"/>
        <w:szCs w:val="22"/>
        <w:lang w:val="en-US"/>
      </w:rPr>
      <w:t>3</w:t>
    </w:r>
    <w:r w:rsidR="00246A2A" w:rsidRPr="004E4310">
      <w:rPr>
        <w:rStyle w:val="Numrodepage"/>
        <w:rFonts w:asciiTheme="minorHAnsi" w:hAnsiTheme="minorHAnsi"/>
        <w:sz w:val="22"/>
        <w:szCs w:val="22"/>
      </w:rPr>
      <w:fldChar w:fldCharType="end"/>
    </w:r>
  </w:p>
  <w:p w:rsidR="00246A2A" w:rsidRPr="004E4310" w:rsidRDefault="00246A2A" w:rsidP="00246A2A">
    <w:pPr>
      <w:pStyle w:val="Pieddepage"/>
      <w:tabs>
        <w:tab w:val="clear" w:pos="4320"/>
        <w:tab w:val="clear" w:pos="8640"/>
        <w:tab w:val="right" w:pos="13467"/>
      </w:tabs>
      <w:spacing w:before="0" w:after="0"/>
      <w:rPr>
        <w:rStyle w:val="Numrodepage"/>
        <w:rFonts w:asciiTheme="minorHAnsi" w:hAnsiTheme="minorHAnsi"/>
        <w:sz w:val="22"/>
        <w:szCs w:val="22"/>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63C1" w:rsidRDefault="00B763C1">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02CE" w:rsidRPr="006937E9" w:rsidRDefault="003002CE">
      <w:r w:rsidRPr="006937E9">
        <w:separator/>
      </w:r>
    </w:p>
  </w:footnote>
  <w:footnote w:type="continuationSeparator" w:id="0">
    <w:p w:rsidR="003002CE" w:rsidRPr="006937E9" w:rsidRDefault="003002CE">
      <w:r w:rsidRPr="006937E9">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63C1" w:rsidRDefault="00B763C1">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175C" w:rsidRDefault="00B763C1" w:rsidP="00ED7A03">
    <w:pPr>
      <w:pStyle w:val="En-tte"/>
      <w:ind w:left="-284"/>
      <w:rPr>
        <w:noProof/>
        <w:snapToGrid/>
        <w:lang w:val="fr-FR" w:eastAsia="fr-FR"/>
      </w:rPr>
    </w:pPr>
    <w:r w:rsidRPr="00B763C1">
      <w:rPr>
        <w:rStyle w:val="Normal"/>
        <w:noProof/>
        <w:snapToGrid/>
        <w:lang w:val="fr-FR" w:eastAsia="fr-FR"/>
      </w:rPr>
      <w:drawing>
        <wp:anchor distT="0" distB="0" distL="114300" distR="114300" simplePos="0" relativeHeight="251660288" behindDoc="0" locked="0" layoutInCell="1" allowOverlap="1" wp14:anchorId="66E374B7" wp14:editId="3F0172F0">
          <wp:simplePos x="0" y="0"/>
          <wp:positionH relativeFrom="column">
            <wp:posOffset>1765650</wp:posOffset>
          </wp:positionH>
          <wp:positionV relativeFrom="paragraph">
            <wp:posOffset>130569</wp:posOffset>
          </wp:positionV>
          <wp:extent cx="740410" cy="734695"/>
          <wp:effectExtent l="0" t="0" r="2540" b="8255"/>
          <wp:wrapThrough wrapText="bothSides">
            <wp:wrapPolygon edited="0">
              <wp:start x="0" y="0"/>
              <wp:lineTo x="0" y="21283"/>
              <wp:lineTo x="21118" y="21283"/>
              <wp:lineTo x="21118" y="0"/>
              <wp:lineTo x="0" y="0"/>
            </wp:wrapPolygon>
          </wp:wrapThrough>
          <wp:docPr id="3" name="Image 3" descr="C:\Users\beata.suszterova\Desktop\Paris 3\Session 5\A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eata.suszterova\Desktop\Paris 3\Session 5\AFD.jpg"/>
                  <pic:cNvPicPr>
                    <a:picLocks noChangeAspect="1" noChangeArrowheads="1"/>
                  </pic:cNvPicPr>
                </pic:nvPicPr>
                <pic:blipFill rotWithShape="1">
                  <a:blip r:embed="rId1">
                    <a:extLst>
                      <a:ext uri="{28A0092B-C50C-407E-A947-70E740481C1C}">
                        <a14:useLocalDpi xmlns:a14="http://schemas.microsoft.com/office/drawing/2010/main" val="0"/>
                      </a:ext>
                    </a:extLst>
                  </a:blip>
                  <a:srcRect r="3689" b="4425"/>
                  <a:stretch/>
                </pic:blipFill>
                <pic:spPr bwMode="auto">
                  <a:xfrm>
                    <a:off x="0" y="0"/>
                    <a:ext cx="740410" cy="7346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63C1">
      <w:rPr>
        <w:noProof/>
        <w:snapToGrid/>
        <w:lang w:val="fr-FR" w:eastAsia="fr-FR"/>
      </w:rPr>
      <w:drawing>
        <wp:anchor distT="0" distB="0" distL="114300" distR="114300" simplePos="0" relativeHeight="251659264" behindDoc="0" locked="0" layoutInCell="1" allowOverlap="1" wp14:anchorId="2E14C144" wp14:editId="6D471974">
          <wp:simplePos x="0" y="0"/>
          <wp:positionH relativeFrom="column">
            <wp:posOffset>898635</wp:posOffset>
          </wp:positionH>
          <wp:positionV relativeFrom="paragraph">
            <wp:posOffset>190391</wp:posOffset>
          </wp:positionV>
          <wp:extent cx="677545" cy="677545"/>
          <wp:effectExtent l="0" t="0" r="8255" b="8255"/>
          <wp:wrapThrough wrapText="bothSides">
            <wp:wrapPolygon edited="0">
              <wp:start x="0" y="0"/>
              <wp:lineTo x="0" y="21256"/>
              <wp:lineTo x="21256" y="21256"/>
              <wp:lineTo x="21256" y="0"/>
              <wp:lineTo x="0" y="0"/>
            </wp:wrapPolygon>
          </wp:wrapThrough>
          <wp:docPr id="2" name="Image 2" descr="C:\Users\beata.suszterova\Desktop\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ata.suszterova\Desktop\index.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77545" cy="677545"/>
                  </a:xfrm>
                  <a:prstGeom prst="rect">
                    <a:avLst/>
                  </a:prstGeom>
                  <a:noFill/>
                  <a:ln>
                    <a:noFill/>
                  </a:ln>
                </pic:spPr>
              </pic:pic>
            </a:graphicData>
          </a:graphic>
        </wp:anchor>
      </w:drawing>
    </w:r>
    <w:r w:rsidR="00DA339F" w:rsidRPr="00ED7A03">
      <w:rPr>
        <w:noProof/>
        <w:snapToGrid/>
        <w:lang w:val="fr-FR" w:eastAsia="fr-FR"/>
      </w:rPr>
      <w:drawing>
        <wp:inline distT="0" distB="0" distL="0" distR="0">
          <wp:extent cx="828675" cy="828675"/>
          <wp:effectExtent l="0" t="0" r="9525" b="9525"/>
          <wp:docPr id="1" name="Image 2" descr="C:\Users\vlecomte-adc\AppData\Local\Microsoft\Windows\Temporary Internet Files\Content.Outlook\6B8SZ7D0\LOGO EF - CMJ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Users\vlecomte-adc\AppData\Local\Microsoft\Windows\Temporary Internet Files\Content.Outlook\6B8SZ7D0\LOGO EF - CMJN.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inline>
      </w:drawing>
    </w:r>
    <w:bookmarkStart w:id="0" w:name="_GoBack"/>
    <w:bookmarkEnd w:id="0"/>
  </w:p>
  <w:p w:rsidR="00ED7A03" w:rsidRPr="003002CE" w:rsidRDefault="00152486" w:rsidP="00ED7A03">
    <w:pPr>
      <w:pStyle w:val="En-tte"/>
      <w:pBdr>
        <w:bottom w:val="single" w:sz="4" w:space="1" w:color="auto"/>
      </w:pBdr>
      <w:ind w:left="-284"/>
      <w:rPr>
        <w:rFonts w:ascii="Calibri" w:hAnsi="Calibri"/>
        <w:b/>
        <w:szCs w:val="24"/>
      </w:rPr>
    </w:pPr>
    <w:r>
      <w:rPr>
        <w:rFonts w:ascii="Calibri" w:hAnsi="Calibri"/>
        <w:b/>
        <w:smallCaps/>
        <w:szCs w:val="24"/>
      </w:rPr>
      <w:t xml:space="preserve">AFRICA DATA CHALLENGE - </w:t>
    </w:r>
    <w:proofErr w:type="spellStart"/>
    <w:r w:rsidR="00BD27BD" w:rsidRPr="003002CE">
      <w:rPr>
        <w:rFonts w:ascii="Calibri" w:hAnsi="Calibri"/>
        <w:b/>
        <w:smallCaps/>
        <w:szCs w:val="24"/>
      </w:rPr>
      <w:t>Logframe</w:t>
    </w:r>
    <w:proofErr w:type="spellEnd"/>
    <w:r w:rsidR="00BD27BD" w:rsidRPr="003002CE">
      <w:rPr>
        <w:rFonts w:ascii="Calibri" w:hAnsi="Calibri"/>
        <w:b/>
        <w:smallCaps/>
        <w:szCs w:val="24"/>
      </w:rPr>
      <w:t xml:space="preserve"> matrix</w:t>
    </w:r>
    <w:r w:rsidR="00BD27BD" w:rsidRPr="003002CE">
      <w:rPr>
        <w:rFonts w:ascii="Calibri" w:hAnsi="Calibri"/>
        <w:b/>
        <w:szCs w:val="24"/>
      </w:rPr>
      <w:tab/>
    </w:r>
    <w:r w:rsidR="00BD27BD" w:rsidRPr="003002CE">
      <w:rPr>
        <w:rFonts w:ascii="Calibri" w:hAnsi="Calibri"/>
        <w:b/>
        <w:szCs w:val="24"/>
      </w:rPr>
      <w:tab/>
    </w:r>
    <w:r w:rsidR="00BD27BD" w:rsidRPr="003002CE">
      <w:rPr>
        <w:rFonts w:ascii="Calibri" w:hAnsi="Calibri"/>
        <w:b/>
        <w:szCs w:val="24"/>
      </w:rPr>
      <w:tab/>
    </w:r>
    <w:r w:rsidR="00BD27BD" w:rsidRPr="003002CE">
      <w:rPr>
        <w:rFonts w:ascii="Calibri" w:hAnsi="Calibri"/>
        <w:b/>
        <w:szCs w:val="24"/>
      </w:rPr>
      <w:tab/>
    </w:r>
    <w:r w:rsidR="00BD27BD" w:rsidRPr="003002CE">
      <w:rPr>
        <w:rFonts w:ascii="Calibri" w:hAnsi="Calibri"/>
        <w:b/>
        <w:szCs w:val="24"/>
      </w:rPr>
      <w:tab/>
    </w:r>
    <w:r w:rsidR="00BD27BD" w:rsidRPr="003002CE">
      <w:rPr>
        <w:rFonts w:ascii="Calibri" w:hAnsi="Calibri"/>
        <w:b/>
        <w:szCs w:val="24"/>
      </w:rPr>
      <w:tab/>
    </w:r>
    <w:r w:rsidR="00BD27BD" w:rsidRPr="003002CE">
      <w:rPr>
        <w:rFonts w:ascii="Calibri" w:hAnsi="Calibri"/>
        <w:b/>
        <w:szCs w:val="24"/>
      </w:rPr>
      <w:tab/>
    </w:r>
    <w:r w:rsidR="00BD27BD" w:rsidRPr="003002CE">
      <w:rPr>
        <w:rFonts w:ascii="Calibri" w:hAnsi="Calibri"/>
        <w:b/>
        <w:smallCaps/>
        <w:szCs w:val="24"/>
      </w:rPr>
      <w:t xml:space="preserve">Appendix </w:t>
    </w:r>
    <w:r>
      <w:rPr>
        <w:rFonts w:ascii="Calibri" w:hAnsi="Calibri"/>
        <w:b/>
        <w:smallCaps/>
        <w:szCs w:val="24"/>
      </w:rPr>
      <w:t>C</w:t>
    </w:r>
  </w:p>
  <w:p w:rsidR="00ED7A03" w:rsidRPr="003002CE" w:rsidRDefault="00ED7A03">
    <w:pPr>
      <w:rPr>
        <w:rFonts w:ascii="Calibri" w:hAnsi="Calibri"/>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63C1" w:rsidRDefault="00B763C1">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2"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3" w15:restartNumberingAfterBreak="0">
    <w:nsid w:val="00000003"/>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4" w15:restartNumberingAfterBreak="0">
    <w:nsid w:val="00000004"/>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5" w15:restartNumberingAfterBreak="0">
    <w:nsid w:val="00000005"/>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6" w15:restartNumberingAfterBreak="0">
    <w:nsid w:val="00000006"/>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7" w15:restartNumberingAfterBreak="0">
    <w:nsid w:val="00000007"/>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8" w15:restartNumberingAfterBreak="0">
    <w:nsid w:val="00000008"/>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9" w15:restartNumberingAfterBreak="0">
    <w:nsid w:val="00000009"/>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0" w15:restartNumberingAfterBreak="0">
    <w:nsid w:val="0000000A"/>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1" w15:restartNumberingAfterBreak="0">
    <w:nsid w:val="0000000B"/>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2" w15:restartNumberingAfterBreak="0">
    <w:nsid w:val="0000000C"/>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3" w15:restartNumberingAfterBreak="0">
    <w:nsid w:val="0000000D"/>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4" w15:restartNumberingAfterBreak="0">
    <w:nsid w:val="0000000E"/>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5" w15:restartNumberingAfterBreak="0">
    <w:nsid w:val="0000000F"/>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6" w15:restartNumberingAfterBreak="0">
    <w:nsid w:val="428415E7"/>
    <w:multiLevelType w:val="multilevel"/>
    <w:tmpl w:val="92100ADA"/>
    <w:lvl w:ilvl="0">
      <w:start w:val="1"/>
      <w:numFmt w:val="decimal"/>
      <w:pStyle w:val="Listenumros"/>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A432656"/>
    <w:multiLevelType w:val="multilevel"/>
    <w:tmpl w:val="1C4AA248"/>
    <w:lvl w:ilvl="0">
      <w:start w:val="1"/>
      <w:numFmt w:val="decimal"/>
      <w:pStyle w:val="Titre1"/>
      <w:lvlText w:val="%1."/>
      <w:lvlJc w:val="left"/>
      <w:pPr>
        <w:tabs>
          <w:tab w:val="num" w:pos="480"/>
        </w:tabs>
        <w:ind w:left="480" w:hanging="480"/>
      </w:pPr>
      <w:rPr>
        <w:rFonts w:hint="default"/>
      </w:rPr>
    </w:lvl>
    <w:lvl w:ilvl="1">
      <w:start w:val="1"/>
      <w:numFmt w:val="decimal"/>
      <w:lvlRestart w:val="0"/>
      <w:pStyle w:val="Titre2"/>
      <w:lvlText w:val="%1.%2."/>
      <w:lvlJc w:val="left"/>
      <w:pPr>
        <w:tabs>
          <w:tab w:val="num" w:pos="1080"/>
        </w:tabs>
        <w:ind w:left="1701" w:hanging="1701"/>
      </w:pPr>
      <w:rPr>
        <w:rFonts w:hint="default"/>
        <w:b/>
        <w:i w:val="0"/>
      </w:rPr>
    </w:lvl>
    <w:lvl w:ilvl="2">
      <w:start w:val="1"/>
      <w:numFmt w:val="decimal"/>
      <w:pStyle w:val="Titre3"/>
      <w:lvlText w:val="%1.%2.%3."/>
      <w:lvlJc w:val="left"/>
      <w:pPr>
        <w:tabs>
          <w:tab w:val="num" w:pos="1920"/>
        </w:tabs>
        <w:ind w:left="1920" w:hanging="840"/>
      </w:pPr>
      <w:rPr>
        <w:rFonts w:hint="default"/>
      </w:rPr>
    </w:lvl>
    <w:lvl w:ilvl="3">
      <w:start w:val="1"/>
      <w:numFmt w:val="decimal"/>
      <w:pStyle w:val="Titre4"/>
      <w:lvlText w:val="%1.%2.%3.%4."/>
      <w:lvlJc w:val="left"/>
      <w:pPr>
        <w:tabs>
          <w:tab w:val="num" w:pos="2880"/>
        </w:tabs>
        <w:ind w:left="2880" w:hanging="9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54BD0BEC"/>
    <w:multiLevelType w:val="singleLevel"/>
    <w:tmpl w:val="72D6F376"/>
    <w:lvl w:ilvl="0">
      <w:start w:val="1"/>
      <w:numFmt w:val="bullet"/>
      <w:pStyle w:val="Listepuces"/>
      <w:lvlText w:val=""/>
      <w:lvlJc w:val="left"/>
      <w:pPr>
        <w:tabs>
          <w:tab w:val="num" w:pos="283"/>
        </w:tabs>
        <w:ind w:left="283" w:hanging="283"/>
      </w:pPr>
      <w:rPr>
        <w:rFonts w:ascii="Symbol" w:hAnsi="Symbol"/>
      </w:rPr>
    </w:lvl>
  </w:abstractNum>
  <w:abstractNum w:abstractNumId="19" w15:restartNumberingAfterBreak="0">
    <w:nsid w:val="641846C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662B5C67"/>
    <w:multiLevelType w:val="singleLevel"/>
    <w:tmpl w:val="40D2097A"/>
    <w:lvl w:ilvl="0">
      <w:start w:val="1"/>
      <w:numFmt w:val="bullet"/>
      <w:pStyle w:val="ListDash"/>
      <w:lvlText w:val="–"/>
      <w:lvlJc w:val="left"/>
      <w:pPr>
        <w:tabs>
          <w:tab w:val="num" w:pos="283"/>
        </w:tabs>
        <w:ind w:left="283" w:hanging="283"/>
      </w:pPr>
      <w:rPr>
        <w:rFonts w:ascii="Times New Roman" w:hAnsi="Times New Roman"/>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2">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3">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4">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5">
    <w:abstractNumId w:val="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6">
    <w:abstractNumId w:val="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7">
    <w:abstractNumId w:val="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8">
    <w:abstractNumId w:val="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9">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0">
    <w:abstractNumId w:val="11"/>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1">
    <w:abstractNumId w:val="12"/>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2">
    <w:abstractNumId w:val="13"/>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3">
    <w:abstractNumId w:val="14"/>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4">
    <w:abstractNumId w:val="15"/>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5">
    <w:abstractNumId w:val="0"/>
    <w:lvlOverride w:ilvl="0">
      <w:lvl w:ilvl="0">
        <w:numFmt w:val="bullet"/>
        <w:lvlText w:val=""/>
        <w:legacy w:legacy="1" w:legacySpace="0" w:legacyIndent="360"/>
        <w:lvlJc w:val="left"/>
        <w:pPr>
          <w:ind w:left="720" w:hanging="360"/>
        </w:pPr>
        <w:rPr>
          <w:rFonts w:ascii="Symbol" w:hAnsi="Symbol" w:hint="default"/>
        </w:rPr>
      </w:lvl>
    </w:lvlOverride>
  </w:num>
  <w:num w:numId="16">
    <w:abstractNumId w:val="19"/>
  </w:num>
  <w:num w:numId="17">
    <w:abstractNumId w:val="18"/>
  </w:num>
  <w:num w:numId="18">
    <w:abstractNumId w:val="20"/>
  </w:num>
  <w:num w:numId="19">
    <w:abstractNumId w:val="16"/>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LW_DocType" w:val="NORMAL"/>
    <w:docVar w:name="Stamp" w:val="\\net1.cec.eu.int\DGT\Vol1\D\d4\_CURRENT DOCUMENTS\DEVCO-2011-1112\DEVCO-2011-00112-00-02_Grants\PART E-7 files_en_edit.doc"/>
  </w:docVars>
  <w:rsids>
    <w:rsidRoot w:val="009D0BED"/>
    <w:rsid w:val="00012606"/>
    <w:rsid w:val="00015686"/>
    <w:rsid w:val="0004192E"/>
    <w:rsid w:val="000471B4"/>
    <w:rsid w:val="00051E02"/>
    <w:rsid w:val="0008458B"/>
    <w:rsid w:val="000C6442"/>
    <w:rsid w:val="000E0D83"/>
    <w:rsid w:val="000F07B4"/>
    <w:rsid w:val="00122A91"/>
    <w:rsid w:val="00132267"/>
    <w:rsid w:val="00152486"/>
    <w:rsid w:val="00154894"/>
    <w:rsid w:val="00161D3A"/>
    <w:rsid w:val="001737BC"/>
    <w:rsid w:val="0017550D"/>
    <w:rsid w:val="00176D06"/>
    <w:rsid w:val="001918C3"/>
    <w:rsid w:val="00197196"/>
    <w:rsid w:val="001A5605"/>
    <w:rsid w:val="001B0C08"/>
    <w:rsid w:val="001B5093"/>
    <w:rsid w:val="001C1CB7"/>
    <w:rsid w:val="001D79C5"/>
    <w:rsid w:val="00240496"/>
    <w:rsid w:val="0024155A"/>
    <w:rsid w:val="00246A2A"/>
    <w:rsid w:val="00273158"/>
    <w:rsid w:val="002804E1"/>
    <w:rsid w:val="002817C0"/>
    <w:rsid w:val="002C117B"/>
    <w:rsid w:val="002F682C"/>
    <w:rsid w:val="003002CE"/>
    <w:rsid w:val="00324ED2"/>
    <w:rsid w:val="003414FB"/>
    <w:rsid w:val="0034525C"/>
    <w:rsid w:val="00371E62"/>
    <w:rsid w:val="003B6BCB"/>
    <w:rsid w:val="003D3155"/>
    <w:rsid w:val="003F7B0B"/>
    <w:rsid w:val="004010D8"/>
    <w:rsid w:val="00413226"/>
    <w:rsid w:val="0042641F"/>
    <w:rsid w:val="00482AE9"/>
    <w:rsid w:val="004865BB"/>
    <w:rsid w:val="004B0BC8"/>
    <w:rsid w:val="004B7D19"/>
    <w:rsid w:val="004D0479"/>
    <w:rsid w:val="004D0C8B"/>
    <w:rsid w:val="004E08CC"/>
    <w:rsid w:val="004F156F"/>
    <w:rsid w:val="004F6360"/>
    <w:rsid w:val="004F6616"/>
    <w:rsid w:val="004F749E"/>
    <w:rsid w:val="00513B3B"/>
    <w:rsid w:val="00527099"/>
    <w:rsid w:val="00565384"/>
    <w:rsid w:val="0058289A"/>
    <w:rsid w:val="00587CFD"/>
    <w:rsid w:val="0059057A"/>
    <w:rsid w:val="005B08F9"/>
    <w:rsid w:val="005B116B"/>
    <w:rsid w:val="005B57F3"/>
    <w:rsid w:val="005B63C0"/>
    <w:rsid w:val="005D21C9"/>
    <w:rsid w:val="005D41CB"/>
    <w:rsid w:val="005F2592"/>
    <w:rsid w:val="00601366"/>
    <w:rsid w:val="006050AA"/>
    <w:rsid w:val="00622CE2"/>
    <w:rsid w:val="00651907"/>
    <w:rsid w:val="00660ACB"/>
    <w:rsid w:val="0066634F"/>
    <w:rsid w:val="00672E95"/>
    <w:rsid w:val="006771A4"/>
    <w:rsid w:val="00693193"/>
    <w:rsid w:val="006931BA"/>
    <w:rsid w:val="006937E9"/>
    <w:rsid w:val="006A0393"/>
    <w:rsid w:val="006B10ED"/>
    <w:rsid w:val="006C13D6"/>
    <w:rsid w:val="006C5304"/>
    <w:rsid w:val="00740C36"/>
    <w:rsid w:val="0075124B"/>
    <w:rsid w:val="00765039"/>
    <w:rsid w:val="007D3B5C"/>
    <w:rsid w:val="007E0CF9"/>
    <w:rsid w:val="00840018"/>
    <w:rsid w:val="00845F44"/>
    <w:rsid w:val="00847E32"/>
    <w:rsid w:val="00850D11"/>
    <w:rsid w:val="00871BF9"/>
    <w:rsid w:val="00873770"/>
    <w:rsid w:val="008758F2"/>
    <w:rsid w:val="00882BD9"/>
    <w:rsid w:val="00890092"/>
    <w:rsid w:val="00892FE6"/>
    <w:rsid w:val="008D118E"/>
    <w:rsid w:val="009079FF"/>
    <w:rsid w:val="00912764"/>
    <w:rsid w:val="009131FC"/>
    <w:rsid w:val="00915B78"/>
    <w:rsid w:val="009218E8"/>
    <w:rsid w:val="00931FAB"/>
    <w:rsid w:val="00963E46"/>
    <w:rsid w:val="00964A0A"/>
    <w:rsid w:val="00965DA2"/>
    <w:rsid w:val="00995039"/>
    <w:rsid w:val="009C53FE"/>
    <w:rsid w:val="009D0BED"/>
    <w:rsid w:val="00A6175C"/>
    <w:rsid w:val="00A64923"/>
    <w:rsid w:val="00A6663B"/>
    <w:rsid w:val="00A724A6"/>
    <w:rsid w:val="00A911D0"/>
    <w:rsid w:val="00A925DD"/>
    <w:rsid w:val="00A93C3C"/>
    <w:rsid w:val="00AA0D22"/>
    <w:rsid w:val="00AC312E"/>
    <w:rsid w:val="00AC6D9E"/>
    <w:rsid w:val="00AD0E66"/>
    <w:rsid w:val="00AE6224"/>
    <w:rsid w:val="00B005A5"/>
    <w:rsid w:val="00B05AD2"/>
    <w:rsid w:val="00B23E39"/>
    <w:rsid w:val="00B400FA"/>
    <w:rsid w:val="00B60AC8"/>
    <w:rsid w:val="00B62ABF"/>
    <w:rsid w:val="00B763C1"/>
    <w:rsid w:val="00B9429F"/>
    <w:rsid w:val="00BA2F71"/>
    <w:rsid w:val="00BD24F2"/>
    <w:rsid w:val="00BD27BD"/>
    <w:rsid w:val="00BE60EC"/>
    <w:rsid w:val="00BF05A4"/>
    <w:rsid w:val="00BF17B4"/>
    <w:rsid w:val="00C057BC"/>
    <w:rsid w:val="00C2488D"/>
    <w:rsid w:val="00C45D5C"/>
    <w:rsid w:val="00C769BA"/>
    <w:rsid w:val="00C96024"/>
    <w:rsid w:val="00CA3D81"/>
    <w:rsid w:val="00CB4CDA"/>
    <w:rsid w:val="00CC28B9"/>
    <w:rsid w:val="00CE6EFE"/>
    <w:rsid w:val="00CF7F4F"/>
    <w:rsid w:val="00D21235"/>
    <w:rsid w:val="00D34BD2"/>
    <w:rsid w:val="00D84EF2"/>
    <w:rsid w:val="00D97E94"/>
    <w:rsid w:val="00DA339F"/>
    <w:rsid w:val="00DB34D7"/>
    <w:rsid w:val="00DF6FFF"/>
    <w:rsid w:val="00E02EFE"/>
    <w:rsid w:val="00E21CF5"/>
    <w:rsid w:val="00E3767E"/>
    <w:rsid w:val="00E51F93"/>
    <w:rsid w:val="00E71FC7"/>
    <w:rsid w:val="00E85C39"/>
    <w:rsid w:val="00E96EDE"/>
    <w:rsid w:val="00EA2FDB"/>
    <w:rsid w:val="00ED7A03"/>
    <w:rsid w:val="00EE0EE2"/>
    <w:rsid w:val="00EF3523"/>
    <w:rsid w:val="00EF5B8B"/>
    <w:rsid w:val="00F1117C"/>
    <w:rsid w:val="00F31EBE"/>
    <w:rsid w:val="00F5233D"/>
    <w:rsid w:val="00F6013A"/>
    <w:rsid w:val="00F649A8"/>
    <w:rsid w:val="00F7210C"/>
    <w:rsid w:val="00F74EA6"/>
    <w:rsid w:val="00F7521D"/>
    <w:rsid w:val="00F92983"/>
    <w:rsid w:val="00F93567"/>
    <w:rsid w:val="00FC53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o:shapelayout v:ext="edit">
      <o:idmap v:ext="edit" data="1"/>
    </o:shapelayout>
  </w:shapeDefaults>
  <w:decimalSymbol w:val=","/>
  <w:listSeparator w:val=";"/>
  <w15:chartTrackingRefBased/>
  <w15:docId w15:val="{99758675-9748-46E3-A101-2DD816917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before="100" w:after="100"/>
    </w:pPr>
    <w:rPr>
      <w:snapToGrid w:val="0"/>
      <w:sz w:val="24"/>
      <w:lang w:val="en-GB" w:eastAsia="en-US"/>
    </w:rPr>
  </w:style>
  <w:style w:type="paragraph" w:styleId="Titre1">
    <w:name w:val="heading 1"/>
    <w:basedOn w:val="Normal"/>
    <w:next w:val="Normal"/>
    <w:qFormat/>
    <w:rsid w:val="00161D3A"/>
    <w:pPr>
      <w:keepNext/>
      <w:widowControl/>
      <w:numPr>
        <w:numId w:val="20"/>
      </w:numPr>
      <w:spacing w:before="240" w:after="240"/>
      <w:jc w:val="both"/>
      <w:outlineLvl w:val="0"/>
    </w:pPr>
    <w:rPr>
      <w:b/>
      <w:smallCaps/>
      <w:snapToGrid/>
      <w:lang w:val="fr-FR"/>
    </w:rPr>
  </w:style>
  <w:style w:type="paragraph" w:styleId="Titre2">
    <w:name w:val="heading 2"/>
    <w:basedOn w:val="Normal"/>
    <w:next w:val="Text2"/>
    <w:qFormat/>
    <w:rsid w:val="00161D3A"/>
    <w:pPr>
      <w:keepNext/>
      <w:widowControl/>
      <w:numPr>
        <w:ilvl w:val="1"/>
        <w:numId w:val="20"/>
      </w:numPr>
      <w:spacing w:before="0" w:after="240"/>
      <w:jc w:val="both"/>
      <w:outlineLvl w:val="1"/>
    </w:pPr>
    <w:rPr>
      <w:b/>
      <w:snapToGrid/>
      <w:lang w:val="fr-FR"/>
    </w:rPr>
  </w:style>
  <w:style w:type="paragraph" w:styleId="Titre3">
    <w:name w:val="heading 3"/>
    <w:basedOn w:val="Normal"/>
    <w:next w:val="Normal"/>
    <w:qFormat/>
    <w:rsid w:val="00161D3A"/>
    <w:pPr>
      <w:keepNext/>
      <w:widowControl/>
      <w:numPr>
        <w:ilvl w:val="2"/>
        <w:numId w:val="20"/>
      </w:numPr>
      <w:spacing w:before="0" w:after="240"/>
      <w:jc w:val="both"/>
      <w:outlineLvl w:val="2"/>
    </w:pPr>
    <w:rPr>
      <w:i/>
      <w:snapToGrid/>
      <w:lang w:val="fr-FR"/>
    </w:rPr>
  </w:style>
  <w:style w:type="paragraph" w:styleId="Titre4">
    <w:name w:val="heading 4"/>
    <w:basedOn w:val="Normal"/>
    <w:next w:val="Normal"/>
    <w:qFormat/>
    <w:rsid w:val="00161D3A"/>
    <w:pPr>
      <w:keepNext/>
      <w:widowControl/>
      <w:numPr>
        <w:ilvl w:val="3"/>
        <w:numId w:val="20"/>
      </w:numPr>
      <w:spacing w:before="0" w:after="240"/>
      <w:jc w:val="both"/>
      <w:outlineLvl w:val="3"/>
    </w:pPr>
    <w:rPr>
      <w:snapToGrid/>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initionTerm">
    <w:name w:val="Definition Term"/>
    <w:basedOn w:val="Normal"/>
    <w:next w:val="DefinitionList"/>
    <w:pPr>
      <w:spacing w:before="0" w:after="0"/>
    </w:pPr>
  </w:style>
  <w:style w:type="paragraph" w:customStyle="1" w:styleId="DefinitionList">
    <w:name w:val="Definition List"/>
    <w:basedOn w:val="Normal"/>
    <w:next w:val="DefinitionTerm"/>
    <w:pPr>
      <w:spacing w:before="0" w:after="0"/>
      <w:ind w:left="360"/>
    </w:pPr>
  </w:style>
  <w:style w:type="character" w:customStyle="1" w:styleId="Definition">
    <w:name w:val="Definition"/>
    <w:rPr>
      <w:i/>
    </w:rPr>
  </w:style>
  <w:style w:type="paragraph" w:customStyle="1" w:styleId="H1">
    <w:name w:val="H1"/>
    <w:basedOn w:val="Normal"/>
    <w:next w:val="Normal"/>
    <w:pPr>
      <w:keepNext/>
      <w:outlineLvl w:val="1"/>
    </w:pPr>
    <w:rPr>
      <w:b/>
      <w:kern w:val="36"/>
      <w:sz w:val="48"/>
    </w:rPr>
  </w:style>
  <w:style w:type="paragraph" w:customStyle="1" w:styleId="H2">
    <w:name w:val="H2"/>
    <w:basedOn w:val="Normal"/>
    <w:next w:val="Normal"/>
    <w:pPr>
      <w:keepNext/>
      <w:outlineLvl w:val="2"/>
    </w:pPr>
    <w:rPr>
      <w:b/>
      <w:sz w:val="36"/>
    </w:rPr>
  </w:style>
  <w:style w:type="paragraph" w:customStyle="1" w:styleId="H3">
    <w:name w:val="H3"/>
    <w:basedOn w:val="Normal"/>
    <w:next w:val="Normal"/>
    <w:pPr>
      <w:keepNext/>
      <w:outlineLvl w:val="3"/>
    </w:pPr>
    <w:rPr>
      <w:b/>
      <w:sz w:val="28"/>
    </w:rPr>
  </w:style>
  <w:style w:type="paragraph" w:customStyle="1" w:styleId="H4">
    <w:name w:val="H4"/>
    <w:basedOn w:val="Normal"/>
    <w:next w:val="Normal"/>
    <w:pPr>
      <w:keepNext/>
      <w:outlineLvl w:val="4"/>
    </w:pPr>
    <w:rPr>
      <w:b/>
    </w:rPr>
  </w:style>
  <w:style w:type="paragraph" w:customStyle="1" w:styleId="H5">
    <w:name w:val="H5"/>
    <w:basedOn w:val="Normal"/>
    <w:next w:val="Normal"/>
    <w:pPr>
      <w:keepNext/>
      <w:outlineLvl w:val="5"/>
    </w:pPr>
    <w:rPr>
      <w:b/>
      <w:sz w:val="20"/>
    </w:rPr>
  </w:style>
  <w:style w:type="paragraph" w:customStyle="1" w:styleId="H6">
    <w:name w:val="H6"/>
    <w:basedOn w:val="Normal"/>
    <w:next w:val="Normal"/>
    <w:pPr>
      <w:keepNext/>
      <w:outlineLvl w:val="6"/>
    </w:pPr>
    <w:rPr>
      <w:b/>
      <w:sz w:val="16"/>
    </w:rPr>
  </w:style>
  <w:style w:type="paragraph" w:customStyle="1" w:styleId="Address">
    <w:name w:val="Address"/>
    <w:basedOn w:val="Normal"/>
    <w:next w:val="Normal"/>
    <w:pPr>
      <w:spacing w:before="0" w:after="0"/>
    </w:pPr>
    <w:rPr>
      <w:i/>
    </w:rPr>
  </w:style>
  <w:style w:type="paragraph" w:customStyle="1" w:styleId="Blockquote">
    <w:name w:val="Blockquote"/>
    <w:basedOn w:val="Normal"/>
    <w:pPr>
      <w:ind w:left="360" w:right="360"/>
    </w:pPr>
  </w:style>
  <w:style w:type="character" w:customStyle="1" w:styleId="CITE">
    <w:name w:val="CITE"/>
    <w:rPr>
      <w:i/>
    </w:rPr>
  </w:style>
  <w:style w:type="character" w:customStyle="1" w:styleId="CODE">
    <w:name w:val="CODE"/>
    <w:rPr>
      <w:rFonts w:ascii="Courier New" w:hAnsi="Courier New"/>
      <w:sz w:val="20"/>
    </w:rPr>
  </w:style>
  <w:style w:type="character" w:styleId="Accentuation">
    <w:name w:val="Emphasis"/>
    <w:qFormat/>
    <w:rPr>
      <w:i/>
    </w:rPr>
  </w:style>
  <w:style w:type="character" w:styleId="Lienhypertexte">
    <w:name w:val="Hyperlink"/>
    <w:rPr>
      <w:color w:val="0000FF"/>
      <w:u w:val="single"/>
    </w:rPr>
  </w:style>
  <w:style w:type="character" w:styleId="Lienhypertextesuivivisit">
    <w:name w:val="FollowedHyperlink"/>
    <w:rPr>
      <w:color w:val="800080"/>
      <w:u w:val="single"/>
    </w:rPr>
  </w:style>
  <w:style w:type="character" w:customStyle="1" w:styleId="Keyboard">
    <w:name w:val="Keyboard"/>
    <w:rPr>
      <w:rFonts w:ascii="Courier New" w:hAnsi="Courier New"/>
      <w:b/>
      <w:sz w:val="20"/>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styleId="z-Basduformulaire">
    <w:name w:val="HTML Bottom of Form"/>
    <w:next w:val="Normal"/>
    <w:hidden/>
    <w:pPr>
      <w:widowControl w:val="0"/>
      <w:pBdr>
        <w:top w:val="double" w:sz="2" w:space="0" w:color="000000"/>
      </w:pBdr>
      <w:jc w:val="center"/>
    </w:pPr>
    <w:rPr>
      <w:rFonts w:ascii="Arial" w:hAnsi="Arial"/>
      <w:snapToGrid w:val="0"/>
      <w:vanish/>
      <w:sz w:val="16"/>
      <w:lang w:val="en-US" w:eastAsia="en-US"/>
    </w:rPr>
  </w:style>
  <w:style w:type="paragraph" w:styleId="z-Hautduformulaire">
    <w:name w:val="HTML Top of Form"/>
    <w:next w:val="Normal"/>
    <w:hidden/>
    <w:pPr>
      <w:widowControl w:val="0"/>
      <w:pBdr>
        <w:bottom w:val="double" w:sz="2" w:space="0" w:color="000000"/>
      </w:pBdr>
      <w:jc w:val="center"/>
    </w:pPr>
    <w:rPr>
      <w:rFonts w:ascii="Arial" w:hAnsi="Arial"/>
      <w:snapToGrid w:val="0"/>
      <w:vanish/>
      <w:sz w:val="16"/>
      <w:lang w:val="en-US" w:eastAsia="en-US"/>
    </w:rPr>
  </w:style>
  <w:style w:type="character" w:customStyle="1" w:styleId="Sample">
    <w:name w:val="Sample"/>
    <w:rPr>
      <w:rFonts w:ascii="Courier New" w:hAnsi="Courier New"/>
    </w:rPr>
  </w:style>
  <w:style w:type="character" w:styleId="lev">
    <w:name w:val="Strong"/>
    <w:qFormat/>
    <w:rPr>
      <w:b/>
    </w:rPr>
  </w:style>
  <w:style w:type="character" w:customStyle="1" w:styleId="Typewriter">
    <w:name w:val="Typewriter"/>
    <w:rPr>
      <w:rFonts w:ascii="Courier New" w:hAnsi="Courier New"/>
      <w:sz w:val="20"/>
    </w:rPr>
  </w:style>
  <w:style w:type="character" w:customStyle="1" w:styleId="Variable">
    <w:name w:val="Variable"/>
    <w:rPr>
      <w:i/>
    </w:rPr>
  </w:style>
  <w:style w:type="character" w:customStyle="1" w:styleId="HTMLMarkup">
    <w:name w:val="HTML Markup"/>
    <w:rPr>
      <w:vanish/>
      <w:color w:val="FF0000"/>
    </w:rPr>
  </w:style>
  <w:style w:type="character" w:customStyle="1" w:styleId="Comment">
    <w:name w:val="Comment"/>
    <w:rPr>
      <w:vanish/>
    </w:rPr>
  </w:style>
  <w:style w:type="paragraph" w:styleId="En-tte">
    <w:name w:val="header"/>
    <w:basedOn w:val="Normal"/>
    <w:pPr>
      <w:tabs>
        <w:tab w:val="center" w:pos="4320"/>
        <w:tab w:val="right" w:pos="8640"/>
      </w:tabs>
    </w:pPr>
  </w:style>
  <w:style w:type="paragraph" w:styleId="Pieddepage">
    <w:name w:val="footer"/>
    <w:basedOn w:val="Normal"/>
    <w:link w:val="PieddepageCar"/>
    <w:pPr>
      <w:tabs>
        <w:tab w:val="center" w:pos="4320"/>
        <w:tab w:val="right" w:pos="8640"/>
      </w:tabs>
    </w:pPr>
  </w:style>
  <w:style w:type="character" w:styleId="Numrodepage">
    <w:name w:val="page number"/>
    <w:basedOn w:val="Policepardfaut"/>
    <w:rsid w:val="00DF6FFF"/>
  </w:style>
  <w:style w:type="paragraph" w:styleId="Textedebulles">
    <w:name w:val="Balloon Text"/>
    <w:basedOn w:val="Normal"/>
    <w:semiHidden/>
    <w:rsid w:val="00D21235"/>
    <w:rPr>
      <w:rFonts w:ascii="Tahoma" w:hAnsi="Tahoma" w:cs="Tahoma"/>
      <w:sz w:val="16"/>
      <w:szCs w:val="16"/>
    </w:rPr>
  </w:style>
  <w:style w:type="paragraph" w:styleId="Notedebasdepage">
    <w:name w:val="footnote text"/>
    <w:basedOn w:val="Normal"/>
    <w:semiHidden/>
    <w:rsid w:val="00161D3A"/>
    <w:pPr>
      <w:widowControl/>
      <w:spacing w:before="0" w:after="0"/>
    </w:pPr>
    <w:rPr>
      <w:snapToGrid/>
      <w:sz w:val="20"/>
    </w:rPr>
  </w:style>
  <w:style w:type="character" w:styleId="Appelnotedebasdep">
    <w:name w:val="footnote reference"/>
    <w:semiHidden/>
    <w:rsid w:val="00161D3A"/>
    <w:rPr>
      <w:vertAlign w:val="superscript"/>
    </w:rPr>
  </w:style>
  <w:style w:type="paragraph" w:customStyle="1" w:styleId="Text2">
    <w:name w:val="Text 2"/>
    <w:basedOn w:val="Normal"/>
    <w:rsid w:val="00161D3A"/>
    <w:pPr>
      <w:widowControl/>
      <w:tabs>
        <w:tab w:val="left" w:pos="2160"/>
      </w:tabs>
      <w:spacing w:before="0" w:after="240"/>
      <w:ind w:left="1077"/>
      <w:jc w:val="both"/>
    </w:pPr>
    <w:rPr>
      <w:snapToGrid/>
      <w:lang w:val="fr-FR"/>
    </w:rPr>
  </w:style>
  <w:style w:type="paragraph" w:styleId="Listepuces">
    <w:name w:val="List Bullet"/>
    <w:basedOn w:val="Normal"/>
    <w:rsid w:val="00161D3A"/>
    <w:pPr>
      <w:widowControl/>
      <w:numPr>
        <w:numId w:val="17"/>
      </w:numPr>
      <w:spacing w:before="0" w:after="240"/>
      <w:jc w:val="both"/>
    </w:pPr>
    <w:rPr>
      <w:snapToGrid/>
      <w:lang w:val="fr-FR"/>
    </w:rPr>
  </w:style>
  <w:style w:type="paragraph" w:styleId="Listenumros">
    <w:name w:val="List Number"/>
    <w:basedOn w:val="Normal"/>
    <w:rsid w:val="00161D3A"/>
    <w:pPr>
      <w:widowControl/>
      <w:numPr>
        <w:numId w:val="19"/>
      </w:numPr>
      <w:spacing w:before="0" w:after="240"/>
      <w:jc w:val="both"/>
    </w:pPr>
    <w:rPr>
      <w:snapToGrid/>
      <w:lang w:val="fr-FR"/>
    </w:rPr>
  </w:style>
  <w:style w:type="paragraph" w:styleId="TM1">
    <w:name w:val="toc 1"/>
    <w:basedOn w:val="Normal"/>
    <w:next w:val="Normal"/>
    <w:semiHidden/>
    <w:rsid w:val="00161D3A"/>
    <w:pPr>
      <w:widowControl/>
      <w:tabs>
        <w:tab w:val="right" w:leader="dot" w:pos="8640"/>
      </w:tabs>
      <w:spacing w:before="120" w:after="120"/>
      <w:ind w:left="482" w:right="720" w:hanging="482"/>
      <w:jc w:val="both"/>
    </w:pPr>
    <w:rPr>
      <w:caps/>
      <w:snapToGrid/>
      <w:lang w:val="fr-FR"/>
    </w:rPr>
  </w:style>
  <w:style w:type="paragraph" w:customStyle="1" w:styleId="ListDash">
    <w:name w:val="List Dash"/>
    <w:basedOn w:val="Normal"/>
    <w:rsid w:val="00161D3A"/>
    <w:pPr>
      <w:widowControl/>
      <w:numPr>
        <w:numId w:val="18"/>
      </w:numPr>
      <w:spacing w:before="0" w:after="240"/>
      <w:jc w:val="both"/>
    </w:pPr>
    <w:rPr>
      <w:snapToGrid/>
      <w:lang w:val="fr-FR"/>
    </w:rPr>
  </w:style>
  <w:style w:type="paragraph" w:customStyle="1" w:styleId="ListNumberLevel2">
    <w:name w:val="List Number (Level 2)"/>
    <w:basedOn w:val="Normal"/>
    <w:rsid w:val="00161D3A"/>
    <w:pPr>
      <w:widowControl/>
      <w:numPr>
        <w:ilvl w:val="1"/>
        <w:numId w:val="19"/>
      </w:numPr>
      <w:spacing w:before="0" w:after="240"/>
      <w:jc w:val="both"/>
    </w:pPr>
    <w:rPr>
      <w:snapToGrid/>
      <w:lang w:val="fr-FR"/>
    </w:rPr>
  </w:style>
  <w:style w:type="paragraph" w:customStyle="1" w:styleId="ListNumberLevel3">
    <w:name w:val="List Number (Level 3)"/>
    <w:basedOn w:val="Normal"/>
    <w:rsid w:val="00161D3A"/>
    <w:pPr>
      <w:widowControl/>
      <w:numPr>
        <w:ilvl w:val="2"/>
        <w:numId w:val="19"/>
      </w:numPr>
      <w:spacing w:before="0" w:after="240"/>
      <w:jc w:val="both"/>
    </w:pPr>
    <w:rPr>
      <w:snapToGrid/>
      <w:lang w:val="fr-FR"/>
    </w:rPr>
  </w:style>
  <w:style w:type="paragraph" w:customStyle="1" w:styleId="ListNumberLevel4">
    <w:name w:val="List Number (Level 4)"/>
    <w:basedOn w:val="Normal"/>
    <w:rsid w:val="00161D3A"/>
    <w:pPr>
      <w:widowControl/>
      <w:numPr>
        <w:ilvl w:val="3"/>
        <w:numId w:val="19"/>
      </w:numPr>
      <w:spacing w:before="0" w:after="240"/>
      <w:jc w:val="both"/>
    </w:pPr>
    <w:rPr>
      <w:snapToGrid/>
      <w:lang w:val="fr-FR"/>
    </w:rPr>
  </w:style>
  <w:style w:type="table" w:styleId="Grilledutableau">
    <w:name w:val="Table Grid"/>
    <w:basedOn w:val="TableauNormal"/>
    <w:rsid w:val="00161D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2">
    <w:name w:val="Body Text 2"/>
    <w:basedOn w:val="Normal"/>
    <w:rsid w:val="00161D3A"/>
    <w:pPr>
      <w:widowControl/>
      <w:tabs>
        <w:tab w:val="num" w:pos="567"/>
      </w:tabs>
      <w:spacing w:before="0" w:after="0"/>
      <w:jc w:val="both"/>
    </w:pPr>
    <w:rPr>
      <w:snapToGrid/>
      <w:lang w:val="sv-SE" w:eastAsia="en-GB"/>
    </w:rPr>
  </w:style>
  <w:style w:type="character" w:styleId="Marquedecommentaire">
    <w:name w:val="annotation reference"/>
    <w:semiHidden/>
    <w:rsid w:val="00CB4CDA"/>
    <w:rPr>
      <w:sz w:val="16"/>
      <w:szCs w:val="16"/>
    </w:rPr>
  </w:style>
  <w:style w:type="paragraph" w:styleId="Commentaire">
    <w:name w:val="annotation text"/>
    <w:basedOn w:val="Normal"/>
    <w:semiHidden/>
    <w:rsid w:val="00CB4CDA"/>
    <w:rPr>
      <w:sz w:val="20"/>
    </w:rPr>
  </w:style>
  <w:style w:type="paragraph" w:styleId="Objetducommentaire">
    <w:name w:val="annotation subject"/>
    <w:basedOn w:val="Commentaire"/>
    <w:next w:val="Commentaire"/>
    <w:semiHidden/>
    <w:rsid w:val="00CB4CDA"/>
    <w:rPr>
      <w:b/>
      <w:bCs/>
    </w:rPr>
  </w:style>
  <w:style w:type="character" w:customStyle="1" w:styleId="PieddepageCar">
    <w:name w:val="Pied de page Car"/>
    <w:basedOn w:val="Policepardfaut"/>
    <w:link w:val="Pieddepage"/>
    <w:rsid w:val="00246A2A"/>
    <w:rPr>
      <w:snapToGrid w:val="0"/>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AD018-CA67-4B1B-BE41-995F3C4A6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636</Words>
  <Characters>3511</Characters>
  <Application>Microsoft Office Word</Application>
  <DocSecurity>0</DocSecurity>
  <Lines>29</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E2 Call</vt:lpstr>
      <vt:lpstr>E2 Call</vt:lpstr>
    </vt:vector>
  </TitlesOfParts>
  <Company> </Company>
  <LinksUpToDate>false</LinksUpToDate>
  <CharactersWithSpaces>4139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E2 Call</dc:title>
  <dc:subject/>
  <dc:creator>chattob</dc:creator>
  <cp:keywords/>
  <dc:description/>
  <cp:lastModifiedBy>Béata SUSZTEROVA</cp:lastModifiedBy>
  <cp:revision>5</cp:revision>
  <cp:lastPrinted>2003-05-07T10:51:00Z</cp:lastPrinted>
  <dcterms:created xsi:type="dcterms:W3CDTF">2021-01-13T15:33:00Z</dcterms:created>
  <dcterms:modified xsi:type="dcterms:W3CDTF">2021-01-14T12:31:00Z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Microsoft Word 97</vt:lpwstr>
  </property>
  <property fmtid="{D5CDD505-2E9C-101B-9397-08002B2CF9AE}" pid="3" name="Checked by">
    <vt:lpwstr>Schamly</vt:lpwstr>
  </property>
</Properties>
</file>